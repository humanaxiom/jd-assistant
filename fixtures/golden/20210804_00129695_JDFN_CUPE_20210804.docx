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154D" w:rsidRPr="0004718D" w:rsidRDefault="00FD154D" w:rsidP="002D500D">
      <w:pPr>
        <w:pageBreakBefore/>
        <w:spacing w:before="60" w:after="60"/>
        <w:jc w:val="center"/>
        <w:rPr>
          <w:rFonts w:ascii="Arial" w:hAnsi="Arial" w:cs="Arial"/>
          <w:b/>
          <w:color w:val="000080"/>
          <w:szCs w:val="24"/>
        </w:rPr>
      </w:pPr>
      <w:r w:rsidRPr="0004718D">
        <w:rPr>
          <w:rFonts w:ascii="Arial" w:hAnsi="Arial" w:cs="Arial"/>
          <w:b/>
          <w:color w:val="000080"/>
          <w:szCs w:val="24"/>
        </w:rPr>
        <w:t>SIMON FRASER UNIVERSITY</w:t>
      </w:r>
      <w:r w:rsidR="0037290D" w:rsidRPr="0004718D">
        <w:rPr>
          <w:rFonts w:ascii="Arial" w:hAnsi="Arial" w:cs="Arial"/>
          <w:b/>
          <w:color w:val="000080"/>
          <w:szCs w:val="24"/>
        </w:rPr>
        <w:t xml:space="preserve"> </w:t>
      </w:r>
      <w:r w:rsidRPr="0004718D">
        <w:rPr>
          <w:rFonts w:ascii="Arial" w:hAnsi="Arial" w:cs="Arial"/>
          <w:b/>
          <w:color w:val="000080"/>
          <w:szCs w:val="24"/>
        </w:rPr>
        <w:t>&amp;</w:t>
      </w:r>
      <w:r w:rsidR="0037290D" w:rsidRPr="0004718D">
        <w:rPr>
          <w:rFonts w:ascii="Arial" w:hAnsi="Arial" w:cs="Arial"/>
          <w:b/>
          <w:color w:val="000080"/>
          <w:szCs w:val="24"/>
        </w:rPr>
        <w:t xml:space="preserve"> </w:t>
      </w:r>
      <w:r w:rsidRPr="0004718D">
        <w:rPr>
          <w:rFonts w:ascii="Arial" w:hAnsi="Arial" w:cs="Arial"/>
          <w:b/>
          <w:color w:val="000080"/>
          <w:szCs w:val="24"/>
        </w:rPr>
        <w:t>C.U.P.E., L</w:t>
      </w:r>
      <w:r w:rsidR="00F572A1" w:rsidRPr="0004718D">
        <w:rPr>
          <w:rFonts w:ascii="Arial" w:hAnsi="Arial" w:cs="Arial"/>
          <w:b/>
          <w:color w:val="000080"/>
          <w:szCs w:val="24"/>
        </w:rPr>
        <w:t>OCAL</w:t>
      </w:r>
      <w:r w:rsidRPr="0004718D">
        <w:rPr>
          <w:rFonts w:ascii="Arial" w:hAnsi="Arial" w:cs="Arial"/>
          <w:b/>
          <w:color w:val="000080"/>
          <w:szCs w:val="24"/>
        </w:rPr>
        <w:t xml:space="preserve"> 3338</w:t>
      </w:r>
    </w:p>
    <w:p w:rsidR="00FD154D" w:rsidRPr="0004718D" w:rsidRDefault="00FD154D" w:rsidP="00B75D4C">
      <w:pPr>
        <w:spacing w:before="60" w:after="60"/>
        <w:jc w:val="center"/>
        <w:rPr>
          <w:rFonts w:ascii="Arial" w:hAnsi="Arial" w:cs="Arial"/>
          <w:b/>
          <w:color w:val="000080"/>
          <w:szCs w:val="24"/>
        </w:rPr>
      </w:pPr>
      <w:bookmarkStart w:id="0" w:name="_GoBack"/>
      <w:bookmarkEnd w:id="0"/>
      <w:r w:rsidRPr="0004718D">
        <w:rPr>
          <w:rFonts w:ascii="Arial" w:hAnsi="Arial" w:cs="Arial"/>
          <w:b/>
          <w:color w:val="000080"/>
          <w:szCs w:val="24"/>
        </w:rPr>
        <w:t>WEIGHTED JOB QUESTIONNAIRE (WJQ) CUSTOM</w:t>
      </w:r>
    </w:p>
    <w:p w:rsidR="00FD154D" w:rsidRPr="0004718D" w:rsidRDefault="00C051FA" w:rsidP="00B75D4C">
      <w:pPr>
        <w:spacing w:before="60" w:after="60"/>
        <w:jc w:val="center"/>
        <w:rPr>
          <w:rFonts w:ascii="Arial" w:hAnsi="Arial" w:cs="Arial"/>
          <w:b/>
          <w:color w:val="000080"/>
          <w:szCs w:val="24"/>
        </w:rPr>
      </w:pPr>
      <w:r w:rsidRPr="0004718D">
        <w:rPr>
          <w:rFonts w:ascii="Arial" w:hAnsi="Arial" w:cs="Arial"/>
          <w:b/>
          <w:color w:val="000080"/>
          <w:szCs w:val="24"/>
        </w:rPr>
        <w:t xml:space="preserve">PART </w:t>
      </w:r>
      <w:r w:rsidR="00DE3DE0" w:rsidRPr="0004718D">
        <w:rPr>
          <w:rFonts w:ascii="Arial" w:hAnsi="Arial" w:cs="Arial"/>
          <w:b/>
          <w:color w:val="000080"/>
          <w:szCs w:val="24"/>
        </w:rPr>
        <w:t>1</w:t>
      </w:r>
      <w:r w:rsidR="00FA2DF9" w:rsidRPr="0004718D">
        <w:rPr>
          <w:rFonts w:ascii="Arial" w:hAnsi="Arial" w:cs="Arial"/>
          <w:b/>
          <w:color w:val="000080"/>
          <w:szCs w:val="24"/>
        </w:rPr>
        <w:t xml:space="preserve">: </w:t>
      </w:r>
      <w:r w:rsidR="00FD154D" w:rsidRPr="0004718D">
        <w:rPr>
          <w:rFonts w:ascii="Arial" w:hAnsi="Arial" w:cs="Arial"/>
          <w:b/>
          <w:color w:val="000080"/>
          <w:szCs w:val="24"/>
        </w:rPr>
        <w:t>JOB DESCRIPTION</w:t>
      </w:r>
    </w:p>
    <w:p w:rsidR="00A72375" w:rsidRPr="0004718D" w:rsidRDefault="00A72375" w:rsidP="00B75D4C">
      <w:pPr>
        <w:spacing w:before="60" w:after="60"/>
        <w:jc w:val="center"/>
        <w:rPr>
          <w:rFonts w:ascii="Arial" w:hAnsi="Arial" w:cs="Arial"/>
          <w:b/>
          <w:color w:val="000080"/>
          <w:szCs w:val="24"/>
        </w:rPr>
      </w:pPr>
    </w:p>
    <w:tbl>
      <w:tblPr>
        <w:tblW w:w="10224" w:type="dxa"/>
        <w:tblLayout w:type="fixed"/>
        <w:tblCellMar>
          <w:left w:w="80" w:type="dxa"/>
          <w:right w:w="80" w:type="dxa"/>
        </w:tblCellMar>
        <w:tblLook w:val="0000" w:firstRow="0" w:lastRow="0" w:firstColumn="0" w:lastColumn="0" w:noHBand="0" w:noVBand="0"/>
      </w:tblPr>
      <w:tblGrid>
        <w:gridCol w:w="2774"/>
        <w:gridCol w:w="567"/>
        <w:gridCol w:w="2319"/>
        <w:gridCol w:w="244"/>
        <w:gridCol w:w="180"/>
        <w:gridCol w:w="296"/>
        <w:gridCol w:w="1440"/>
        <w:gridCol w:w="2224"/>
        <w:gridCol w:w="180"/>
      </w:tblGrid>
      <w:tr w:rsidR="00E549A2" w:rsidRPr="0004718D">
        <w:trPr>
          <w:cantSplit/>
          <w:trHeight w:val="288"/>
        </w:trPr>
        <w:tc>
          <w:tcPr>
            <w:tcW w:w="5904" w:type="dxa"/>
            <w:gridSpan w:val="4"/>
            <w:tcBorders>
              <w:top w:val="single" w:sz="4" w:space="0" w:color="auto"/>
              <w:left w:val="single" w:sz="4" w:space="0" w:color="auto"/>
              <w:bottom w:val="single" w:sz="4" w:space="0" w:color="auto"/>
              <w:right w:val="single" w:sz="4" w:space="0" w:color="auto"/>
            </w:tcBorders>
            <w:shd w:val="clear" w:color="auto" w:fill="99CCFF"/>
            <w:vAlign w:val="center"/>
          </w:tcPr>
          <w:p w:rsidR="00E549A2" w:rsidRPr="0004718D" w:rsidRDefault="00E549A2" w:rsidP="000C2305">
            <w:pPr>
              <w:tabs>
                <w:tab w:val="left" w:pos="2700"/>
              </w:tabs>
              <w:spacing w:before="120" w:after="120"/>
              <w:rPr>
                <w:rFonts w:ascii="Arial" w:hAnsi="Arial" w:cs="Arial"/>
                <w:b/>
                <w:color w:val="000080"/>
                <w:sz w:val="22"/>
                <w:szCs w:val="22"/>
              </w:rPr>
            </w:pPr>
            <w:r w:rsidRPr="0004718D">
              <w:rPr>
                <w:rFonts w:ascii="Arial" w:hAnsi="Arial" w:cs="Arial"/>
                <w:b/>
                <w:color w:val="000080"/>
                <w:sz w:val="22"/>
                <w:szCs w:val="22"/>
              </w:rPr>
              <w:t>1.  POSITION IDENTIFICATION</w:t>
            </w:r>
          </w:p>
        </w:tc>
        <w:tc>
          <w:tcPr>
            <w:tcW w:w="180" w:type="dxa"/>
            <w:tcBorders>
              <w:left w:val="single" w:sz="4" w:space="0" w:color="auto"/>
              <w:right w:val="single" w:sz="4" w:space="0" w:color="auto"/>
            </w:tcBorders>
            <w:shd w:val="clear" w:color="auto" w:fill="auto"/>
            <w:vAlign w:val="bottom"/>
          </w:tcPr>
          <w:p w:rsidR="00E549A2" w:rsidRPr="0004718D" w:rsidRDefault="00E549A2" w:rsidP="000C2305">
            <w:pPr>
              <w:tabs>
                <w:tab w:val="left" w:pos="2700"/>
              </w:tabs>
              <w:spacing w:before="120" w:after="120"/>
              <w:rPr>
                <w:rFonts w:ascii="Arial" w:hAnsi="Arial" w:cs="Arial"/>
                <w:b/>
                <w:color w:val="000080"/>
                <w:sz w:val="22"/>
                <w:szCs w:val="22"/>
              </w:rPr>
            </w:pPr>
          </w:p>
        </w:tc>
        <w:tc>
          <w:tcPr>
            <w:tcW w:w="4140" w:type="dxa"/>
            <w:gridSpan w:val="4"/>
            <w:tcBorders>
              <w:top w:val="single" w:sz="4" w:space="0" w:color="auto"/>
              <w:left w:val="single" w:sz="4" w:space="0" w:color="auto"/>
              <w:bottom w:val="single" w:sz="4" w:space="0" w:color="auto"/>
              <w:right w:val="single" w:sz="4" w:space="0" w:color="auto"/>
            </w:tcBorders>
            <w:shd w:val="clear" w:color="auto" w:fill="99CCFF"/>
            <w:vAlign w:val="center"/>
          </w:tcPr>
          <w:p w:rsidR="00E549A2" w:rsidRPr="0004718D" w:rsidRDefault="00E549A2" w:rsidP="000C2305">
            <w:pPr>
              <w:tabs>
                <w:tab w:val="left" w:pos="2700"/>
              </w:tabs>
              <w:spacing w:before="120" w:after="120"/>
              <w:jc w:val="center"/>
              <w:rPr>
                <w:rFonts w:ascii="Arial" w:hAnsi="Arial" w:cs="Arial"/>
                <w:b/>
                <w:color w:val="000080"/>
                <w:sz w:val="22"/>
                <w:szCs w:val="22"/>
              </w:rPr>
            </w:pPr>
            <w:r w:rsidRPr="0004718D">
              <w:rPr>
                <w:rFonts w:ascii="Arial" w:hAnsi="Arial" w:cs="Arial"/>
                <w:b/>
                <w:color w:val="000080"/>
                <w:sz w:val="22"/>
                <w:szCs w:val="22"/>
              </w:rPr>
              <w:t>FOR USE BY HUMAN RESOURCES</w:t>
            </w:r>
          </w:p>
        </w:tc>
      </w:tr>
      <w:tr w:rsidR="00E549A2" w:rsidRPr="0004718D">
        <w:trPr>
          <w:cantSplit/>
          <w:trHeight w:val="288"/>
        </w:trPr>
        <w:tc>
          <w:tcPr>
            <w:tcW w:w="2774" w:type="dxa"/>
            <w:tcBorders>
              <w:top w:val="single" w:sz="4" w:space="0" w:color="auto"/>
              <w:left w:val="single" w:sz="4" w:space="0" w:color="auto"/>
            </w:tcBorders>
            <w:vAlign w:val="bottom"/>
          </w:tcPr>
          <w:p w:rsidR="00E549A2" w:rsidRPr="0004718D" w:rsidRDefault="00594D9E" w:rsidP="00594D9E">
            <w:pPr>
              <w:tabs>
                <w:tab w:val="left" w:pos="2700"/>
              </w:tabs>
              <w:spacing w:before="120" w:after="120"/>
              <w:rPr>
                <w:rFonts w:ascii="Arial" w:hAnsi="Arial" w:cs="Arial"/>
                <w:b/>
                <w:color w:val="000080"/>
                <w:sz w:val="18"/>
                <w:szCs w:val="18"/>
              </w:rPr>
            </w:pPr>
            <w:r w:rsidRPr="0004718D">
              <w:rPr>
                <w:rFonts w:ascii="Arial" w:hAnsi="Arial" w:cs="Arial"/>
                <w:b/>
                <w:color w:val="000080"/>
                <w:sz w:val="18"/>
                <w:szCs w:val="18"/>
              </w:rPr>
              <w:t>Department Name:</w:t>
            </w:r>
          </w:p>
        </w:tc>
        <w:tc>
          <w:tcPr>
            <w:tcW w:w="2886" w:type="dxa"/>
            <w:gridSpan w:val="2"/>
            <w:tcBorders>
              <w:bottom w:val="single" w:sz="4" w:space="0" w:color="000080"/>
            </w:tcBorders>
            <w:vAlign w:val="bottom"/>
          </w:tcPr>
          <w:p w:rsidR="00E549A2" w:rsidRPr="00D9456B" w:rsidRDefault="00D9456B" w:rsidP="00595AE0">
            <w:pPr>
              <w:tabs>
                <w:tab w:val="left" w:pos="2700"/>
              </w:tabs>
              <w:spacing w:before="120" w:after="120"/>
              <w:rPr>
                <w:rFonts w:ascii="Arial" w:hAnsi="Arial" w:cs="Arial"/>
                <w:sz w:val="20"/>
              </w:rPr>
            </w:pPr>
            <w:r w:rsidRPr="00D9456B">
              <w:rPr>
                <w:rFonts w:ascii="Arial" w:hAnsi="Arial" w:cs="Arial"/>
                <w:sz w:val="20"/>
              </w:rPr>
              <w:t>University Advancement</w:t>
            </w:r>
          </w:p>
        </w:tc>
        <w:tc>
          <w:tcPr>
            <w:tcW w:w="244" w:type="dxa"/>
            <w:tcBorders>
              <w:top w:val="single" w:sz="4" w:space="0" w:color="auto"/>
              <w:right w:val="single" w:sz="4" w:space="0" w:color="auto"/>
            </w:tcBorders>
            <w:vAlign w:val="bottom"/>
          </w:tcPr>
          <w:p w:rsidR="00E549A2" w:rsidRPr="0004718D" w:rsidRDefault="00E549A2" w:rsidP="000C2305">
            <w:pPr>
              <w:tabs>
                <w:tab w:val="left" w:pos="2700"/>
              </w:tabs>
              <w:spacing w:before="120" w:after="120"/>
              <w:rPr>
                <w:rFonts w:ascii="Arial" w:hAnsi="Arial" w:cs="Arial"/>
                <w:b/>
                <w:sz w:val="20"/>
              </w:rPr>
            </w:pPr>
          </w:p>
        </w:tc>
        <w:tc>
          <w:tcPr>
            <w:tcW w:w="180" w:type="dxa"/>
            <w:tcBorders>
              <w:left w:val="single" w:sz="4" w:space="0" w:color="auto"/>
              <w:right w:val="single" w:sz="4" w:space="0" w:color="auto"/>
            </w:tcBorders>
            <w:shd w:val="clear" w:color="auto" w:fill="auto"/>
            <w:vAlign w:val="bottom"/>
          </w:tcPr>
          <w:p w:rsidR="00E549A2" w:rsidRPr="0004718D" w:rsidRDefault="00E549A2" w:rsidP="000C2305">
            <w:pPr>
              <w:spacing w:before="120" w:after="120"/>
              <w:rPr>
                <w:rFonts w:ascii="Arial" w:hAnsi="Arial" w:cs="Arial"/>
                <w:b/>
                <w:sz w:val="20"/>
              </w:rPr>
            </w:pPr>
          </w:p>
        </w:tc>
        <w:tc>
          <w:tcPr>
            <w:tcW w:w="4140" w:type="dxa"/>
            <w:gridSpan w:val="4"/>
            <w:tcBorders>
              <w:top w:val="single" w:sz="4" w:space="0" w:color="auto"/>
              <w:left w:val="single" w:sz="4" w:space="0" w:color="auto"/>
              <w:right w:val="single" w:sz="4" w:space="0" w:color="auto"/>
            </w:tcBorders>
            <w:shd w:val="clear" w:color="auto" w:fill="99CCFF"/>
            <w:vAlign w:val="bottom"/>
          </w:tcPr>
          <w:p w:rsidR="00E549A2" w:rsidRPr="0004718D" w:rsidRDefault="00E549A2" w:rsidP="00857B9B">
            <w:pPr>
              <w:tabs>
                <w:tab w:val="left" w:pos="2700"/>
              </w:tabs>
              <w:spacing w:before="120" w:after="120"/>
              <w:jc w:val="center"/>
              <w:rPr>
                <w:rFonts w:ascii="Arial" w:hAnsi="Arial" w:cs="Arial"/>
                <w:b/>
                <w:color w:val="000080"/>
                <w:sz w:val="18"/>
                <w:szCs w:val="18"/>
              </w:rPr>
            </w:pPr>
            <w:r w:rsidRPr="0004718D">
              <w:rPr>
                <w:rFonts w:ascii="Arial" w:hAnsi="Arial" w:cs="Arial"/>
                <w:b/>
                <w:color w:val="000080"/>
                <w:sz w:val="18"/>
                <w:szCs w:val="18"/>
              </w:rPr>
              <w:t>Classification &amp; Grade Approved:</w:t>
            </w:r>
          </w:p>
        </w:tc>
      </w:tr>
      <w:tr w:rsidR="001A54E6" w:rsidRPr="0004718D">
        <w:trPr>
          <w:cantSplit/>
          <w:trHeight w:val="288"/>
        </w:trPr>
        <w:tc>
          <w:tcPr>
            <w:tcW w:w="2774" w:type="dxa"/>
            <w:tcBorders>
              <w:left w:val="single" w:sz="4" w:space="0" w:color="auto"/>
            </w:tcBorders>
            <w:vAlign w:val="bottom"/>
          </w:tcPr>
          <w:p w:rsidR="001A54E6" w:rsidRPr="0004718D" w:rsidRDefault="00594D9E" w:rsidP="00594D9E">
            <w:pPr>
              <w:tabs>
                <w:tab w:val="left" w:pos="2700"/>
              </w:tabs>
              <w:spacing w:before="120" w:after="120"/>
              <w:rPr>
                <w:rFonts w:ascii="Arial" w:hAnsi="Arial" w:cs="Arial"/>
                <w:b/>
                <w:color w:val="000080"/>
                <w:sz w:val="18"/>
                <w:szCs w:val="18"/>
              </w:rPr>
            </w:pPr>
            <w:r w:rsidRPr="0004718D">
              <w:rPr>
                <w:rFonts w:ascii="Arial" w:hAnsi="Arial" w:cs="Arial"/>
                <w:b/>
                <w:color w:val="000080"/>
                <w:sz w:val="18"/>
                <w:szCs w:val="18"/>
              </w:rPr>
              <w:t>Position Number(s):</w:t>
            </w:r>
          </w:p>
        </w:tc>
        <w:tc>
          <w:tcPr>
            <w:tcW w:w="2886" w:type="dxa"/>
            <w:gridSpan w:val="2"/>
            <w:tcBorders>
              <w:top w:val="single" w:sz="4" w:space="0" w:color="000080"/>
              <w:bottom w:val="single" w:sz="4" w:space="0" w:color="000080"/>
            </w:tcBorders>
            <w:vAlign w:val="bottom"/>
          </w:tcPr>
          <w:p w:rsidR="001A54E6" w:rsidRPr="00D9456B" w:rsidRDefault="00D9456B" w:rsidP="00013487">
            <w:pPr>
              <w:tabs>
                <w:tab w:val="left" w:pos="2700"/>
              </w:tabs>
              <w:spacing w:before="120" w:after="120"/>
              <w:rPr>
                <w:rFonts w:ascii="Arial" w:hAnsi="Arial" w:cs="Arial"/>
                <w:sz w:val="20"/>
              </w:rPr>
            </w:pPr>
            <w:r w:rsidRPr="00D9456B">
              <w:rPr>
                <w:rFonts w:ascii="Arial" w:hAnsi="Arial" w:cs="Arial"/>
                <w:sz w:val="20"/>
              </w:rPr>
              <w:t>30486</w:t>
            </w:r>
            <w:r w:rsidR="000A7728">
              <w:rPr>
                <w:rFonts w:ascii="Arial" w:hAnsi="Arial" w:cs="Arial"/>
                <w:sz w:val="20"/>
              </w:rPr>
              <w:t>, 00129695</w:t>
            </w:r>
            <w:r w:rsidR="00EC61B7">
              <w:rPr>
                <w:rFonts w:ascii="Arial" w:hAnsi="Arial" w:cs="Arial"/>
                <w:sz w:val="20"/>
              </w:rPr>
              <w:t xml:space="preserve">, </w:t>
            </w:r>
            <w:r w:rsidR="00EC61B7" w:rsidRPr="00EC61B7">
              <w:rPr>
                <w:rFonts w:ascii="Arial" w:hAnsi="Arial" w:cs="Arial"/>
                <w:sz w:val="20"/>
              </w:rPr>
              <w:t>00131130</w:t>
            </w:r>
          </w:p>
        </w:tc>
        <w:tc>
          <w:tcPr>
            <w:tcW w:w="244" w:type="dxa"/>
            <w:tcBorders>
              <w:right w:val="single" w:sz="4" w:space="0" w:color="auto"/>
            </w:tcBorders>
            <w:vAlign w:val="bottom"/>
          </w:tcPr>
          <w:p w:rsidR="001A54E6" w:rsidRPr="0004718D" w:rsidRDefault="001A54E6" w:rsidP="000C2305">
            <w:pPr>
              <w:tabs>
                <w:tab w:val="left" w:pos="2700"/>
              </w:tabs>
              <w:spacing w:before="120" w:after="120"/>
              <w:rPr>
                <w:rFonts w:ascii="Arial" w:hAnsi="Arial" w:cs="Arial"/>
                <w:b/>
                <w:sz w:val="20"/>
              </w:rPr>
            </w:pPr>
          </w:p>
        </w:tc>
        <w:tc>
          <w:tcPr>
            <w:tcW w:w="180" w:type="dxa"/>
            <w:tcBorders>
              <w:left w:val="single" w:sz="4" w:space="0" w:color="auto"/>
              <w:right w:val="single" w:sz="4" w:space="0" w:color="auto"/>
            </w:tcBorders>
            <w:shd w:val="clear" w:color="auto" w:fill="auto"/>
            <w:vAlign w:val="bottom"/>
          </w:tcPr>
          <w:p w:rsidR="001A54E6" w:rsidRPr="0004718D" w:rsidRDefault="001A54E6" w:rsidP="000C2305">
            <w:pPr>
              <w:spacing w:before="120" w:after="120"/>
              <w:rPr>
                <w:rFonts w:ascii="Arial" w:hAnsi="Arial" w:cs="Arial"/>
                <w:b/>
                <w:sz w:val="20"/>
                <w:u w:val="single"/>
              </w:rPr>
            </w:pPr>
          </w:p>
        </w:tc>
        <w:tc>
          <w:tcPr>
            <w:tcW w:w="296" w:type="dxa"/>
            <w:tcBorders>
              <w:left w:val="single" w:sz="4" w:space="0" w:color="auto"/>
            </w:tcBorders>
            <w:shd w:val="clear" w:color="auto" w:fill="99CCFF"/>
            <w:vAlign w:val="bottom"/>
          </w:tcPr>
          <w:p w:rsidR="001A54E6" w:rsidRPr="0004718D" w:rsidRDefault="001A54E6" w:rsidP="000C2305">
            <w:pPr>
              <w:spacing w:before="120" w:after="120"/>
              <w:rPr>
                <w:rFonts w:ascii="Arial" w:hAnsi="Arial" w:cs="Arial"/>
                <w:b/>
                <w:sz w:val="20"/>
                <w:u w:val="single"/>
              </w:rPr>
            </w:pPr>
          </w:p>
        </w:tc>
        <w:tc>
          <w:tcPr>
            <w:tcW w:w="3664" w:type="dxa"/>
            <w:gridSpan w:val="2"/>
            <w:tcBorders>
              <w:bottom w:val="single" w:sz="4" w:space="0" w:color="000080"/>
            </w:tcBorders>
            <w:shd w:val="clear" w:color="auto" w:fill="99CCFF"/>
            <w:vAlign w:val="bottom"/>
          </w:tcPr>
          <w:p w:rsidR="001A54E6" w:rsidRPr="0004718D" w:rsidRDefault="007B770D" w:rsidP="007B770D">
            <w:pPr>
              <w:spacing w:before="120" w:after="120"/>
              <w:jc w:val="center"/>
              <w:rPr>
                <w:rFonts w:ascii="Arial" w:hAnsi="Arial" w:cs="Arial"/>
                <w:sz w:val="18"/>
                <w:szCs w:val="18"/>
              </w:rPr>
            </w:pPr>
            <w:r>
              <w:rPr>
                <w:rFonts w:ascii="Arial" w:hAnsi="Arial" w:cs="Arial"/>
                <w:sz w:val="18"/>
                <w:szCs w:val="18"/>
              </w:rPr>
              <w:t>Clerk Typist, grade 7</w:t>
            </w:r>
          </w:p>
        </w:tc>
        <w:tc>
          <w:tcPr>
            <w:tcW w:w="180" w:type="dxa"/>
            <w:tcBorders>
              <w:left w:val="nil"/>
              <w:right w:val="single" w:sz="4" w:space="0" w:color="auto"/>
            </w:tcBorders>
            <w:shd w:val="clear" w:color="auto" w:fill="99CCFF"/>
            <w:vAlign w:val="bottom"/>
          </w:tcPr>
          <w:p w:rsidR="001A54E6" w:rsidRPr="0004718D" w:rsidRDefault="001A54E6" w:rsidP="000C2305">
            <w:pPr>
              <w:spacing w:before="120" w:after="120"/>
              <w:rPr>
                <w:rFonts w:ascii="Arial" w:hAnsi="Arial" w:cs="Arial"/>
                <w:b/>
                <w:sz w:val="20"/>
                <w:u w:val="single"/>
              </w:rPr>
            </w:pPr>
          </w:p>
        </w:tc>
      </w:tr>
      <w:tr w:rsidR="001A54E6" w:rsidRPr="0004718D">
        <w:trPr>
          <w:cantSplit/>
          <w:trHeight w:val="288"/>
        </w:trPr>
        <w:tc>
          <w:tcPr>
            <w:tcW w:w="2774" w:type="dxa"/>
            <w:tcBorders>
              <w:left w:val="single" w:sz="4" w:space="0" w:color="auto"/>
            </w:tcBorders>
            <w:vAlign w:val="bottom"/>
          </w:tcPr>
          <w:p w:rsidR="001A54E6" w:rsidRPr="0004718D" w:rsidRDefault="00594D9E" w:rsidP="00594D9E">
            <w:pPr>
              <w:tabs>
                <w:tab w:val="left" w:pos="2700"/>
              </w:tabs>
              <w:spacing w:before="120" w:after="120"/>
              <w:rPr>
                <w:rFonts w:ascii="Arial" w:hAnsi="Arial" w:cs="Arial"/>
                <w:b/>
                <w:color w:val="000080"/>
                <w:sz w:val="18"/>
                <w:szCs w:val="18"/>
              </w:rPr>
            </w:pPr>
            <w:bookmarkStart w:id="1" w:name="Text14"/>
            <w:r w:rsidRPr="0004718D">
              <w:rPr>
                <w:rFonts w:ascii="Arial" w:hAnsi="Arial" w:cs="Arial"/>
                <w:b/>
                <w:color w:val="000080"/>
                <w:sz w:val="18"/>
                <w:szCs w:val="18"/>
              </w:rPr>
              <w:t>Current Position Classification:</w:t>
            </w:r>
          </w:p>
        </w:tc>
        <w:tc>
          <w:tcPr>
            <w:tcW w:w="2886" w:type="dxa"/>
            <w:gridSpan w:val="2"/>
            <w:tcBorders>
              <w:top w:val="single" w:sz="4" w:space="0" w:color="000080"/>
              <w:bottom w:val="single" w:sz="4" w:space="0" w:color="000080"/>
            </w:tcBorders>
            <w:vAlign w:val="bottom"/>
          </w:tcPr>
          <w:p w:rsidR="001A54E6" w:rsidRPr="00D9456B" w:rsidRDefault="00D9456B" w:rsidP="00013487">
            <w:pPr>
              <w:tabs>
                <w:tab w:val="left" w:pos="2700"/>
              </w:tabs>
              <w:spacing w:before="120" w:after="120"/>
              <w:rPr>
                <w:rFonts w:ascii="Arial" w:hAnsi="Arial" w:cs="Arial"/>
                <w:sz w:val="20"/>
              </w:rPr>
            </w:pPr>
            <w:r w:rsidRPr="00D9456B">
              <w:rPr>
                <w:rFonts w:ascii="Arial" w:hAnsi="Arial" w:cs="Arial"/>
                <w:sz w:val="20"/>
              </w:rPr>
              <w:t>Clerk Typist, grade 7</w:t>
            </w:r>
          </w:p>
        </w:tc>
        <w:tc>
          <w:tcPr>
            <w:tcW w:w="244" w:type="dxa"/>
            <w:tcBorders>
              <w:right w:val="single" w:sz="4" w:space="0" w:color="auto"/>
            </w:tcBorders>
            <w:vAlign w:val="bottom"/>
          </w:tcPr>
          <w:p w:rsidR="001A54E6" w:rsidRPr="0004718D" w:rsidRDefault="001A54E6" w:rsidP="000C2305">
            <w:pPr>
              <w:tabs>
                <w:tab w:val="left" w:pos="2700"/>
              </w:tabs>
              <w:spacing w:before="120" w:after="120"/>
              <w:rPr>
                <w:rFonts w:ascii="Arial" w:hAnsi="Arial" w:cs="Arial"/>
                <w:b/>
                <w:sz w:val="20"/>
              </w:rPr>
            </w:pPr>
          </w:p>
        </w:tc>
        <w:bookmarkEnd w:id="1"/>
        <w:tc>
          <w:tcPr>
            <w:tcW w:w="180" w:type="dxa"/>
            <w:tcBorders>
              <w:left w:val="single" w:sz="4" w:space="0" w:color="auto"/>
              <w:right w:val="single" w:sz="4" w:space="0" w:color="auto"/>
            </w:tcBorders>
            <w:shd w:val="clear" w:color="auto" w:fill="auto"/>
            <w:vAlign w:val="bottom"/>
          </w:tcPr>
          <w:p w:rsidR="001A54E6" w:rsidRPr="0004718D" w:rsidRDefault="001A54E6" w:rsidP="000C2305">
            <w:pPr>
              <w:spacing w:before="120" w:after="120"/>
              <w:rPr>
                <w:rFonts w:ascii="Arial" w:hAnsi="Arial" w:cs="Arial"/>
                <w:b/>
                <w:sz w:val="20"/>
              </w:rPr>
            </w:pPr>
          </w:p>
        </w:tc>
        <w:tc>
          <w:tcPr>
            <w:tcW w:w="1736" w:type="dxa"/>
            <w:gridSpan w:val="2"/>
            <w:tcBorders>
              <w:left w:val="single" w:sz="4" w:space="0" w:color="auto"/>
            </w:tcBorders>
            <w:shd w:val="clear" w:color="auto" w:fill="99CCFF"/>
            <w:vAlign w:val="bottom"/>
          </w:tcPr>
          <w:p w:rsidR="001A54E6" w:rsidRPr="0004718D" w:rsidRDefault="001A54E6" w:rsidP="000C2305">
            <w:pPr>
              <w:spacing w:before="120" w:after="120"/>
              <w:rPr>
                <w:rFonts w:ascii="Arial" w:hAnsi="Arial" w:cs="Arial"/>
                <w:b/>
                <w:sz w:val="18"/>
                <w:szCs w:val="18"/>
                <w:u w:val="single"/>
              </w:rPr>
            </w:pPr>
          </w:p>
        </w:tc>
        <w:tc>
          <w:tcPr>
            <w:tcW w:w="2224" w:type="dxa"/>
            <w:shd w:val="clear" w:color="auto" w:fill="99CCFF"/>
            <w:vAlign w:val="bottom"/>
          </w:tcPr>
          <w:p w:rsidR="001A54E6" w:rsidRPr="0004718D" w:rsidRDefault="001A54E6" w:rsidP="000C2305">
            <w:pPr>
              <w:spacing w:before="120" w:after="120"/>
              <w:rPr>
                <w:rFonts w:ascii="Arial" w:hAnsi="Arial" w:cs="Arial"/>
                <w:b/>
                <w:sz w:val="18"/>
                <w:szCs w:val="18"/>
              </w:rPr>
            </w:pPr>
          </w:p>
        </w:tc>
        <w:tc>
          <w:tcPr>
            <w:tcW w:w="180" w:type="dxa"/>
            <w:tcBorders>
              <w:left w:val="nil"/>
              <w:right w:val="single" w:sz="4" w:space="0" w:color="auto"/>
            </w:tcBorders>
            <w:shd w:val="clear" w:color="auto" w:fill="99CCFF"/>
            <w:vAlign w:val="bottom"/>
          </w:tcPr>
          <w:p w:rsidR="001A54E6" w:rsidRPr="0004718D" w:rsidRDefault="001A54E6" w:rsidP="000C2305">
            <w:pPr>
              <w:spacing w:before="120" w:after="120"/>
              <w:rPr>
                <w:rFonts w:ascii="Arial" w:hAnsi="Arial" w:cs="Arial"/>
                <w:b/>
                <w:sz w:val="20"/>
              </w:rPr>
            </w:pPr>
          </w:p>
        </w:tc>
      </w:tr>
      <w:tr w:rsidR="001A54E6" w:rsidRPr="0004718D">
        <w:trPr>
          <w:cantSplit/>
          <w:trHeight w:val="288"/>
        </w:trPr>
        <w:tc>
          <w:tcPr>
            <w:tcW w:w="2774" w:type="dxa"/>
            <w:tcBorders>
              <w:left w:val="single" w:sz="4" w:space="0" w:color="auto"/>
            </w:tcBorders>
            <w:vAlign w:val="bottom"/>
          </w:tcPr>
          <w:p w:rsidR="001A54E6" w:rsidRPr="0004718D" w:rsidRDefault="00594D9E" w:rsidP="00594D9E">
            <w:pPr>
              <w:tabs>
                <w:tab w:val="left" w:pos="2700"/>
              </w:tabs>
              <w:spacing w:before="120" w:after="120"/>
              <w:rPr>
                <w:rFonts w:ascii="Arial" w:hAnsi="Arial" w:cs="Arial"/>
                <w:b/>
                <w:color w:val="000080"/>
                <w:sz w:val="18"/>
                <w:szCs w:val="18"/>
              </w:rPr>
            </w:pPr>
            <w:r w:rsidRPr="0004718D">
              <w:rPr>
                <w:rFonts w:ascii="Arial" w:hAnsi="Arial" w:cs="Arial"/>
                <w:b/>
                <w:color w:val="000080"/>
                <w:sz w:val="18"/>
                <w:szCs w:val="18"/>
              </w:rPr>
              <w:t>Department Position Title:</w:t>
            </w:r>
          </w:p>
        </w:tc>
        <w:tc>
          <w:tcPr>
            <w:tcW w:w="2886" w:type="dxa"/>
            <w:gridSpan w:val="2"/>
            <w:tcBorders>
              <w:top w:val="single" w:sz="4" w:space="0" w:color="000080"/>
              <w:bottom w:val="single" w:sz="4" w:space="0" w:color="000080"/>
            </w:tcBorders>
            <w:vAlign w:val="bottom"/>
          </w:tcPr>
          <w:p w:rsidR="001A54E6" w:rsidRPr="00D9456B" w:rsidRDefault="00D9456B" w:rsidP="00013487">
            <w:pPr>
              <w:tabs>
                <w:tab w:val="left" w:pos="2700"/>
              </w:tabs>
              <w:spacing w:before="120" w:after="120"/>
              <w:rPr>
                <w:rFonts w:ascii="Arial" w:hAnsi="Arial" w:cs="Arial"/>
                <w:sz w:val="20"/>
              </w:rPr>
            </w:pPr>
            <w:r w:rsidRPr="00D9456B">
              <w:rPr>
                <w:rFonts w:ascii="Arial" w:hAnsi="Arial" w:cs="Arial"/>
                <w:sz w:val="20"/>
              </w:rPr>
              <w:t>Alumni Records Coordinator</w:t>
            </w:r>
          </w:p>
        </w:tc>
        <w:tc>
          <w:tcPr>
            <w:tcW w:w="244" w:type="dxa"/>
            <w:tcBorders>
              <w:right w:val="single" w:sz="4" w:space="0" w:color="auto"/>
            </w:tcBorders>
            <w:vAlign w:val="bottom"/>
          </w:tcPr>
          <w:p w:rsidR="001A54E6" w:rsidRPr="0004718D" w:rsidRDefault="001A54E6" w:rsidP="000C2305">
            <w:pPr>
              <w:tabs>
                <w:tab w:val="left" w:pos="2700"/>
              </w:tabs>
              <w:spacing w:before="120" w:after="120"/>
              <w:rPr>
                <w:rFonts w:ascii="Arial" w:hAnsi="Arial" w:cs="Arial"/>
                <w:b/>
                <w:sz w:val="20"/>
              </w:rPr>
            </w:pPr>
          </w:p>
        </w:tc>
        <w:tc>
          <w:tcPr>
            <w:tcW w:w="180" w:type="dxa"/>
            <w:tcBorders>
              <w:left w:val="single" w:sz="4" w:space="0" w:color="auto"/>
              <w:right w:val="single" w:sz="4" w:space="0" w:color="auto"/>
            </w:tcBorders>
            <w:shd w:val="clear" w:color="auto" w:fill="auto"/>
            <w:vAlign w:val="bottom"/>
          </w:tcPr>
          <w:p w:rsidR="001A54E6" w:rsidRPr="0004718D" w:rsidRDefault="001A54E6" w:rsidP="000C2305">
            <w:pPr>
              <w:spacing w:before="120" w:after="120"/>
              <w:rPr>
                <w:rFonts w:ascii="Arial" w:hAnsi="Arial" w:cs="Arial"/>
                <w:b/>
                <w:sz w:val="20"/>
                <w:u w:val="single"/>
              </w:rPr>
            </w:pPr>
          </w:p>
        </w:tc>
        <w:tc>
          <w:tcPr>
            <w:tcW w:w="1736" w:type="dxa"/>
            <w:gridSpan w:val="2"/>
            <w:tcBorders>
              <w:left w:val="single" w:sz="4" w:space="0" w:color="auto"/>
            </w:tcBorders>
            <w:shd w:val="clear" w:color="auto" w:fill="99CCFF"/>
            <w:vAlign w:val="bottom"/>
          </w:tcPr>
          <w:p w:rsidR="001A54E6" w:rsidRPr="0004718D" w:rsidRDefault="001A54E6" w:rsidP="000C2305">
            <w:pPr>
              <w:spacing w:before="120" w:after="120"/>
              <w:rPr>
                <w:rFonts w:ascii="Arial" w:hAnsi="Arial" w:cs="Arial"/>
                <w:b/>
                <w:color w:val="000080"/>
                <w:sz w:val="18"/>
                <w:szCs w:val="18"/>
                <w:u w:val="single"/>
              </w:rPr>
            </w:pPr>
            <w:r w:rsidRPr="0004718D">
              <w:rPr>
                <w:rFonts w:ascii="Arial" w:hAnsi="Arial" w:cs="Arial"/>
                <w:b/>
                <w:color w:val="000080"/>
                <w:sz w:val="18"/>
                <w:szCs w:val="18"/>
              </w:rPr>
              <w:t>Effective Date:</w:t>
            </w:r>
          </w:p>
        </w:tc>
        <w:sdt>
          <w:sdtPr>
            <w:rPr>
              <w:rFonts w:ascii="Arial" w:hAnsi="Arial" w:cs="Arial"/>
              <w:sz w:val="18"/>
              <w:szCs w:val="18"/>
            </w:rPr>
            <w:id w:val="-957182152"/>
            <w:placeholder>
              <w:docPart w:val="20073442CCB64E20B2450B578603F514"/>
            </w:placeholder>
            <w:date w:fullDate="2014-06-09T00:00:00Z">
              <w:dateFormat w:val="MMMM d, yyyy"/>
              <w:lid w:val="en-US"/>
              <w:storeMappedDataAs w:val="dateTime"/>
              <w:calendar w:val="gregorian"/>
            </w:date>
          </w:sdtPr>
          <w:sdtEndPr/>
          <w:sdtContent>
            <w:tc>
              <w:tcPr>
                <w:tcW w:w="2224" w:type="dxa"/>
                <w:tcBorders>
                  <w:bottom w:val="single" w:sz="4" w:space="0" w:color="000080"/>
                </w:tcBorders>
                <w:shd w:val="clear" w:color="auto" w:fill="99CCFF"/>
                <w:vAlign w:val="bottom"/>
              </w:tcPr>
              <w:p w:rsidR="001A54E6" w:rsidRPr="0004718D" w:rsidRDefault="007B770D" w:rsidP="007B770D">
                <w:pPr>
                  <w:spacing w:before="120" w:after="120"/>
                  <w:rPr>
                    <w:rFonts w:ascii="Arial" w:hAnsi="Arial" w:cs="Arial"/>
                    <w:sz w:val="18"/>
                    <w:szCs w:val="18"/>
                  </w:rPr>
                </w:pPr>
                <w:r>
                  <w:rPr>
                    <w:rFonts w:ascii="Arial" w:hAnsi="Arial" w:cs="Arial"/>
                    <w:sz w:val="18"/>
                    <w:szCs w:val="18"/>
                    <w:lang w:val="en-US"/>
                  </w:rPr>
                  <w:t>June 9, 2014</w:t>
                </w:r>
              </w:p>
            </w:tc>
          </w:sdtContent>
        </w:sdt>
        <w:tc>
          <w:tcPr>
            <w:tcW w:w="180" w:type="dxa"/>
            <w:tcBorders>
              <w:left w:val="nil"/>
              <w:right w:val="single" w:sz="4" w:space="0" w:color="auto"/>
            </w:tcBorders>
            <w:shd w:val="clear" w:color="auto" w:fill="99CCFF"/>
            <w:vAlign w:val="bottom"/>
          </w:tcPr>
          <w:p w:rsidR="001A54E6" w:rsidRPr="0004718D" w:rsidRDefault="001A54E6" w:rsidP="000C2305">
            <w:pPr>
              <w:spacing w:before="120" w:after="120"/>
              <w:rPr>
                <w:rFonts w:ascii="Arial" w:hAnsi="Arial" w:cs="Arial"/>
                <w:b/>
                <w:sz w:val="20"/>
              </w:rPr>
            </w:pPr>
          </w:p>
        </w:tc>
      </w:tr>
      <w:tr w:rsidR="001A54E6" w:rsidRPr="0004718D">
        <w:trPr>
          <w:cantSplit/>
          <w:trHeight w:val="288"/>
        </w:trPr>
        <w:tc>
          <w:tcPr>
            <w:tcW w:w="2774" w:type="dxa"/>
            <w:tcBorders>
              <w:left w:val="single" w:sz="4" w:space="0" w:color="auto"/>
            </w:tcBorders>
            <w:vAlign w:val="bottom"/>
          </w:tcPr>
          <w:p w:rsidR="001A54E6" w:rsidRPr="0004718D" w:rsidRDefault="00594D9E" w:rsidP="00594D9E">
            <w:pPr>
              <w:tabs>
                <w:tab w:val="left" w:pos="2700"/>
              </w:tabs>
              <w:spacing w:before="120" w:after="120"/>
              <w:rPr>
                <w:rFonts w:ascii="Arial" w:hAnsi="Arial" w:cs="Arial"/>
                <w:b/>
                <w:color w:val="000080"/>
                <w:sz w:val="18"/>
                <w:szCs w:val="18"/>
              </w:rPr>
            </w:pPr>
            <w:r w:rsidRPr="0004718D">
              <w:rPr>
                <w:rFonts w:ascii="Arial" w:hAnsi="Arial" w:cs="Arial"/>
                <w:b/>
                <w:color w:val="000080"/>
                <w:sz w:val="18"/>
                <w:szCs w:val="18"/>
              </w:rPr>
              <w:t>Evaluating Supervisor’s Title:</w:t>
            </w:r>
          </w:p>
        </w:tc>
        <w:tc>
          <w:tcPr>
            <w:tcW w:w="2886" w:type="dxa"/>
            <w:gridSpan w:val="2"/>
            <w:tcBorders>
              <w:top w:val="single" w:sz="4" w:space="0" w:color="000080"/>
              <w:bottom w:val="single" w:sz="4" w:space="0" w:color="000080"/>
            </w:tcBorders>
            <w:vAlign w:val="bottom"/>
          </w:tcPr>
          <w:p w:rsidR="001A54E6" w:rsidRPr="00D9456B" w:rsidRDefault="00786CC1" w:rsidP="00786CC1">
            <w:pPr>
              <w:tabs>
                <w:tab w:val="left" w:pos="2700"/>
              </w:tabs>
              <w:spacing w:before="120" w:after="120"/>
              <w:rPr>
                <w:rFonts w:ascii="Arial" w:hAnsi="Arial" w:cs="Arial"/>
                <w:sz w:val="20"/>
              </w:rPr>
            </w:pPr>
            <w:r>
              <w:rPr>
                <w:rFonts w:ascii="Arial" w:hAnsi="Arial" w:cs="Arial"/>
                <w:sz w:val="20"/>
              </w:rPr>
              <w:t>Manager, Records</w:t>
            </w:r>
          </w:p>
        </w:tc>
        <w:tc>
          <w:tcPr>
            <w:tcW w:w="244" w:type="dxa"/>
            <w:tcBorders>
              <w:right w:val="single" w:sz="4" w:space="0" w:color="auto"/>
            </w:tcBorders>
            <w:vAlign w:val="bottom"/>
          </w:tcPr>
          <w:p w:rsidR="001A54E6" w:rsidRPr="0004718D" w:rsidRDefault="001A54E6" w:rsidP="000C2305">
            <w:pPr>
              <w:tabs>
                <w:tab w:val="left" w:pos="2700"/>
              </w:tabs>
              <w:spacing w:before="120" w:after="120"/>
              <w:rPr>
                <w:rFonts w:ascii="Arial" w:hAnsi="Arial" w:cs="Arial"/>
                <w:b/>
                <w:sz w:val="20"/>
              </w:rPr>
            </w:pPr>
          </w:p>
        </w:tc>
        <w:tc>
          <w:tcPr>
            <w:tcW w:w="180" w:type="dxa"/>
            <w:tcBorders>
              <w:left w:val="single" w:sz="4" w:space="0" w:color="auto"/>
              <w:right w:val="single" w:sz="4" w:space="0" w:color="auto"/>
            </w:tcBorders>
            <w:shd w:val="clear" w:color="auto" w:fill="auto"/>
            <w:vAlign w:val="bottom"/>
          </w:tcPr>
          <w:p w:rsidR="001A54E6" w:rsidRPr="0004718D" w:rsidRDefault="001A54E6" w:rsidP="000C2305">
            <w:pPr>
              <w:spacing w:before="120" w:after="120"/>
              <w:rPr>
                <w:rFonts w:ascii="Arial" w:hAnsi="Arial" w:cs="Arial"/>
                <w:b/>
                <w:sz w:val="20"/>
                <w:u w:val="single"/>
              </w:rPr>
            </w:pPr>
          </w:p>
        </w:tc>
        <w:tc>
          <w:tcPr>
            <w:tcW w:w="1736" w:type="dxa"/>
            <w:gridSpan w:val="2"/>
            <w:tcBorders>
              <w:left w:val="single" w:sz="4" w:space="0" w:color="auto"/>
            </w:tcBorders>
            <w:shd w:val="clear" w:color="auto" w:fill="99CCFF"/>
            <w:vAlign w:val="bottom"/>
          </w:tcPr>
          <w:p w:rsidR="001A54E6" w:rsidRPr="0004718D" w:rsidRDefault="001A54E6" w:rsidP="000C2305">
            <w:pPr>
              <w:spacing w:before="120" w:after="120"/>
              <w:rPr>
                <w:rFonts w:ascii="Arial" w:hAnsi="Arial" w:cs="Arial"/>
                <w:b/>
                <w:color w:val="000080"/>
                <w:sz w:val="18"/>
                <w:szCs w:val="18"/>
                <w:u w:val="single"/>
              </w:rPr>
            </w:pPr>
            <w:r w:rsidRPr="0004718D">
              <w:rPr>
                <w:rFonts w:ascii="Arial" w:hAnsi="Arial" w:cs="Arial"/>
                <w:b/>
                <w:color w:val="000080"/>
                <w:sz w:val="18"/>
                <w:szCs w:val="18"/>
              </w:rPr>
              <w:t>Approved by</w:t>
            </w:r>
            <w:r w:rsidRPr="0004718D">
              <w:rPr>
                <w:rFonts w:ascii="Arial" w:hAnsi="Arial" w:cs="Arial"/>
                <w:color w:val="000080"/>
                <w:sz w:val="18"/>
                <w:szCs w:val="18"/>
              </w:rPr>
              <w:t>:</w:t>
            </w:r>
          </w:p>
        </w:tc>
        <w:tc>
          <w:tcPr>
            <w:tcW w:w="2224" w:type="dxa"/>
            <w:tcBorders>
              <w:top w:val="single" w:sz="4" w:space="0" w:color="000080"/>
              <w:bottom w:val="single" w:sz="4" w:space="0" w:color="000080"/>
            </w:tcBorders>
            <w:shd w:val="clear" w:color="auto" w:fill="99CCFF"/>
            <w:vAlign w:val="bottom"/>
          </w:tcPr>
          <w:p w:rsidR="001A54E6" w:rsidRPr="0004718D" w:rsidRDefault="007B770D" w:rsidP="007B770D">
            <w:pPr>
              <w:spacing w:before="120" w:after="120"/>
              <w:rPr>
                <w:rFonts w:ascii="Arial" w:hAnsi="Arial" w:cs="Arial"/>
                <w:sz w:val="18"/>
                <w:szCs w:val="18"/>
              </w:rPr>
            </w:pPr>
            <w:r>
              <w:rPr>
                <w:rFonts w:ascii="Arial" w:hAnsi="Arial" w:cs="Arial"/>
                <w:sz w:val="18"/>
                <w:szCs w:val="18"/>
              </w:rPr>
              <w:t>F. Singbeil</w:t>
            </w:r>
          </w:p>
        </w:tc>
        <w:tc>
          <w:tcPr>
            <w:tcW w:w="180" w:type="dxa"/>
            <w:tcBorders>
              <w:left w:val="nil"/>
              <w:right w:val="single" w:sz="4" w:space="0" w:color="auto"/>
            </w:tcBorders>
            <w:shd w:val="clear" w:color="auto" w:fill="99CCFF"/>
            <w:vAlign w:val="bottom"/>
          </w:tcPr>
          <w:p w:rsidR="001A54E6" w:rsidRPr="0004718D" w:rsidRDefault="001A54E6" w:rsidP="000C2305">
            <w:pPr>
              <w:spacing w:before="120" w:after="120"/>
              <w:rPr>
                <w:rFonts w:ascii="Arial" w:hAnsi="Arial" w:cs="Arial"/>
                <w:b/>
                <w:sz w:val="20"/>
              </w:rPr>
            </w:pPr>
          </w:p>
        </w:tc>
      </w:tr>
      <w:tr w:rsidR="00752546" w:rsidRPr="0004718D">
        <w:trPr>
          <w:cantSplit/>
          <w:trHeight w:val="288"/>
        </w:trPr>
        <w:tc>
          <w:tcPr>
            <w:tcW w:w="2774" w:type="dxa"/>
            <w:tcBorders>
              <w:left w:val="single" w:sz="4" w:space="0" w:color="auto"/>
            </w:tcBorders>
            <w:vAlign w:val="bottom"/>
          </w:tcPr>
          <w:p w:rsidR="00752546" w:rsidRPr="0004718D" w:rsidRDefault="00594D9E" w:rsidP="00594D9E">
            <w:pPr>
              <w:tabs>
                <w:tab w:val="left" w:pos="2700"/>
              </w:tabs>
              <w:spacing w:before="120" w:after="120"/>
              <w:rPr>
                <w:rFonts w:ascii="Arial" w:hAnsi="Arial" w:cs="Arial"/>
                <w:b/>
                <w:color w:val="000080"/>
                <w:sz w:val="18"/>
                <w:szCs w:val="18"/>
              </w:rPr>
            </w:pPr>
            <w:r w:rsidRPr="0004718D">
              <w:rPr>
                <w:rFonts w:ascii="Arial" w:hAnsi="Arial" w:cs="Arial"/>
                <w:b/>
                <w:color w:val="000080"/>
                <w:sz w:val="18"/>
                <w:szCs w:val="18"/>
              </w:rPr>
              <w:t>Date Completed:</w:t>
            </w:r>
          </w:p>
        </w:tc>
        <w:sdt>
          <w:sdtPr>
            <w:rPr>
              <w:rFonts w:ascii="Arial" w:hAnsi="Arial" w:cs="Arial"/>
              <w:sz w:val="20"/>
            </w:rPr>
            <w:id w:val="-797376713"/>
            <w:placeholder>
              <w:docPart w:val="D7BF72FC068949F2B6F1EDCCDE75D8DB"/>
            </w:placeholder>
            <w:date w:fullDate="2021-08-04T00:00:00Z">
              <w:dateFormat w:val="MMMM d, yyyy"/>
              <w:lid w:val="en-US"/>
              <w:storeMappedDataAs w:val="dateTime"/>
              <w:calendar w:val="gregorian"/>
            </w:date>
          </w:sdtPr>
          <w:sdtEndPr/>
          <w:sdtContent>
            <w:tc>
              <w:tcPr>
                <w:tcW w:w="2886" w:type="dxa"/>
                <w:gridSpan w:val="2"/>
                <w:tcBorders>
                  <w:top w:val="single" w:sz="4" w:space="0" w:color="000080"/>
                  <w:bottom w:val="single" w:sz="4" w:space="0" w:color="000080"/>
                </w:tcBorders>
                <w:vAlign w:val="bottom"/>
              </w:tcPr>
              <w:p w:rsidR="00752546" w:rsidRPr="00D9456B" w:rsidRDefault="00EC61B7" w:rsidP="000A7728">
                <w:pPr>
                  <w:tabs>
                    <w:tab w:val="left" w:pos="2700"/>
                  </w:tabs>
                  <w:spacing w:before="120" w:after="120"/>
                  <w:rPr>
                    <w:rFonts w:ascii="Arial" w:hAnsi="Arial" w:cs="Arial"/>
                    <w:sz w:val="20"/>
                  </w:rPr>
                </w:pPr>
                <w:r>
                  <w:rPr>
                    <w:rFonts w:ascii="Arial" w:hAnsi="Arial" w:cs="Arial"/>
                    <w:sz w:val="20"/>
                    <w:lang w:val="en-US"/>
                  </w:rPr>
                  <w:t>August 4, 2021</w:t>
                </w:r>
              </w:p>
            </w:tc>
          </w:sdtContent>
        </w:sdt>
        <w:tc>
          <w:tcPr>
            <w:tcW w:w="244" w:type="dxa"/>
            <w:tcBorders>
              <w:right w:val="single" w:sz="4" w:space="0" w:color="auto"/>
            </w:tcBorders>
            <w:vAlign w:val="bottom"/>
          </w:tcPr>
          <w:p w:rsidR="00752546" w:rsidRPr="0004718D" w:rsidRDefault="00752546" w:rsidP="000C2305">
            <w:pPr>
              <w:tabs>
                <w:tab w:val="left" w:pos="2700"/>
              </w:tabs>
              <w:spacing w:before="120" w:after="120"/>
              <w:rPr>
                <w:rFonts w:ascii="Arial" w:hAnsi="Arial" w:cs="Arial"/>
                <w:b/>
                <w:sz w:val="20"/>
              </w:rPr>
            </w:pPr>
          </w:p>
        </w:tc>
        <w:tc>
          <w:tcPr>
            <w:tcW w:w="180" w:type="dxa"/>
            <w:tcBorders>
              <w:left w:val="single" w:sz="4" w:space="0" w:color="auto"/>
              <w:right w:val="single" w:sz="4" w:space="0" w:color="auto"/>
            </w:tcBorders>
            <w:shd w:val="clear" w:color="auto" w:fill="auto"/>
            <w:vAlign w:val="bottom"/>
          </w:tcPr>
          <w:p w:rsidR="00752546" w:rsidRPr="0004718D" w:rsidRDefault="00752546" w:rsidP="000C2305">
            <w:pPr>
              <w:spacing w:before="120" w:after="120"/>
              <w:rPr>
                <w:rFonts w:ascii="Arial" w:hAnsi="Arial" w:cs="Arial"/>
                <w:b/>
                <w:sz w:val="20"/>
                <w:u w:val="single"/>
              </w:rPr>
            </w:pPr>
          </w:p>
        </w:tc>
        <w:tc>
          <w:tcPr>
            <w:tcW w:w="1736" w:type="dxa"/>
            <w:gridSpan w:val="2"/>
            <w:tcBorders>
              <w:left w:val="single" w:sz="4" w:space="0" w:color="auto"/>
            </w:tcBorders>
            <w:shd w:val="clear" w:color="auto" w:fill="99CCFF"/>
            <w:vAlign w:val="bottom"/>
          </w:tcPr>
          <w:p w:rsidR="00752546" w:rsidRPr="0004718D" w:rsidRDefault="003769C6" w:rsidP="000C2305">
            <w:pPr>
              <w:spacing w:before="120" w:after="120"/>
              <w:rPr>
                <w:rFonts w:ascii="Arial" w:hAnsi="Arial" w:cs="Arial"/>
                <w:b/>
                <w:color w:val="000080"/>
                <w:sz w:val="18"/>
                <w:szCs w:val="18"/>
              </w:rPr>
            </w:pPr>
            <w:r w:rsidRPr="0004718D">
              <w:rPr>
                <w:rFonts w:ascii="Arial" w:hAnsi="Arial" w:cs="Arial"/>
                <w:b/>
                <w:color w:val="000080"/>
                <w:sz w:val="18"/>
                <w:szCs w:val="18"/>
              </w:rPr>
              <w:t>Next Review:</w:t>
            </w:r>
          </w:p>
        </w:tc>
        <w:tc>
          <w:tcPr>
            <w:tcW w:w="2224" w:type="dxa"/>
            <w:tcBorders>
              <w:top w:val="single" w:sz="4" w:space="0" w:color="000080"/>
              <w:bottom w:val="single" w:sz="4" w:space="0" w:color="000080"/>
            </w:tcBorders>
            <w:shd w:val="clear" w:color="auto" w:fill="99CCFF"/>
            <w:vAlign w:val="bottom"/>
          </w:tcPr>
          <w:p w:rsidR="00752546" w:rsidRPr="0004718D" w:rsidRDefault="00752546" w:rsidP="007B770D">
            <w:pPr>
              <w:spacing w:before="120" w:after="120"/>
              <w:rPr>
                <w:rFonts w:ascii="Arial" w:hAnsi="Arial" w:cs="Arial"/>
                <w:sz w:val="18"/>
                <w:szCs w:val="18"/>
              </w:rPr>
            </w:pPr>
          </w:p>
        </w:tc>
        <w:tc>
          <w:tcPr>
            <w:tcW w:w="180" w:type="dxa"/>
            <w:tcBorders>
              <w:left w:val="nil"/>
              <w:right w:val="single" w:sz="4" w:space="0" w:color="auto"/>
            </w:tcBorders>
            <w:shd w:val="clear" w:color="auto" w:fill="99CCFF"/>
            <w:vAlign w:val="bottom"/>
          </w:tcPr>
          <w:p w:rsidR="00752546" w:rsidRPr="0004718D" w:rsidRDefault="00752546" w:rsidP="000C2305">
            <w:pPr>
              <w:spacing w:before="120" w:after="120"/>
              <w:rPr>
                <w:rFonts w:ascii="Arial" w:hAnsi="Arial" w:cs="Arial"/>
                <w:b/>
                <w:sz w:val="20"/>
              </w:rPr>
            </w:pPr>
          </w:p>
        </w:tc>
      </w:tr>
      <w:tr w:rsidR="00594D9E" w:rsidRPr="0004718D">
        <w:trPr>
          <w:cantSplit/>
          <w:trHeight w:val="288"/>
        </w:trPr>
        <w:tc>
          <w:tcPr>
            <w:tcW w:w="2774" w:type="dxa"/>
            <w:tcBorders>
              <w:left w:val="single" w:sz="4" w:space="0" w:color="auto"/>
            </w:tcBorders>
            <w:vAlign w:val="bottom"/>
          </w:tcPr>
          <w:p w:rsidR="00594D9E" w:rsidRPr="0004718D" w:rsidRDefault="00594D9E" w:rsidP="00FE261C">
            <w:pPr>
              <w:tabs>
                <w:tab w:val="left" w:pos="2700"/>
              </w:tabs>
              <w:spacing w:before="120"/>
              <w:rPr>
                <w:rFonts w:ascii="Arial" w:hAnsi="Arial" w:cs="Arial"/>
                <w:b/>
                <w:color w:val="000080"/>
                <w:sz w:val="18"/>
                <w:szCs w:val="18"/>
              </w:rPr>
            </w:pPr>
            <w:r w:rsidRPr="0004718D">
              <w:rPr>
                <w:rFonts w:ascii="Arial" w:hAnsi="Arial" w:cs="Arial"/>
                <w:b/>
                <w:color w:val="000080"/>
                <w:sz w:val="18"/>
                <w:szCs w:val="18"/>
              </w:rPr>
              <w:t>Part 1 is being completed by:</w:t>
            </w:r>
          </w:p>
        </w:tc>
        <w:sdt>
          <w:sdtPr>
            <w:rPr>
              <w:rFonts w:ascii="Arial" w:hAnsi="Arial" w:cs="Arial"/>
              <w:color w:val="333399"/>
              <w:sz w:val="22"/>
              <w:szCs w:val="22"/>
            </w:rPr>
            <w:id w:val="-1862657507"/>
            <w14:checkbox>
              <w14:checked w14:val="0"/>
              <w14:checkedState w14:val="2612" w14:font="Yu Gothic UI"/>
              <w14:uncheckedState w14:val="2610" w14:font="Yu Gothic UI"/>
            </w14:checkbox>
          </w:sdtPr>
          <w:sdtEndPr/>
          <w:sdtContent>
            <w:tc>
              <w:tcPr>
                <w:tcW w:w="567" w:type="dxa"/>
                <w:tcBorders>
                  <w:top w:val="single" w:sz="4" w:space="0" w:color="000080"/>
                </w:tcBorders>
                <w:vAlign w:val="bottom"/>
              </w:tcPr>
              <w:p w:rsidR="00594D9E" w:rsidRPr="0004718D" w:rsidRDefault="004D3841" w:rsidP="00FE261C">
                <w:pPr>
                  <w:spacing w:before="120"/>
                  <w:rPr>
                    <w:rFonts w:ascii="Arial" w:hAnsi="Arial" w:cs="Arial"/>
                    <w:color w:val="333399"/>
                    <w:sz w:val="18"/>
                    <w:szCs w:val="18"/>
                  </w:rPr>
                </w:pPr>
                <w:r>
                  <w:rPr>
                    <w:rFonts w:ascii="MS Gothic" w:eastAsia="MS Gothic" w:hAnsi="Arial" w:cs="Arial" w:hint="eastAsia"/>
                    <w:color w:val="333399"/>
                    <w:sz w:val="22"/>
                    <w:szCs w:val="22"/>
                  </w:rPr>
                  <w:t>☐</w:t>
                </w:r>
              </w:p>
            </w:tc>
          </w:sdtContent>
        </w:sdt>
        <w:tc>
          <w:tcPr>
            <w:tcW w:w="2319" w:type="dxa"/>
            <w:tcBorders>
              <w:top w:val="single" w:sz="4" w:space="0" w:color="000080"/>
            </w:tcBorders>
            <w:vAlign w:val="bottom"/>
          </w:tcPr>
          <w:p w:rsidR="00594D9E" w:rsidRPr="0004718D" w:rsidRDefault="00594D9E" w:rsidP="00FE261C">
            <w:pPr>
              <w:tabs>
                <w:tab w:val="left" w:pos="2700"/>
              </w:tabs>
              <w:spacing w:before="120"/>
              <w:rPr>
                <w:rFonts w:ascii="Arial" w:hAnsi="Arial" w:cs="Arial"/>
                <w:color w:val="000080"/>
                <w:sz w:val="18"/>
                <w:szCs w:val="18"/>
              </w:rPr>
            </w:pPr>
            <w:r w:rsidRPr="0004718D">
              <w:rPr>
                <w:rFonts w:ascii="Arial" w:hAnsi="Arial" w:cs="Arial"/>
                <w:color w:val="000080"/>
                <w:sz w:val="18"/>
                <w:szCs w:val="18"/>
              </w:rPr>
              <w:t>Employee</w:t>
            </w:r>
          </w:p>
        </w:tc>
        <w:tc>
          <w:tcPr>
            <w:tcW w:w="244" w:type="dxa"/>
            <w:tcBorders>
              <w:right w:val="single" w:sz="4" w:space="0" w:color="auto"/>
            </w:tcBorders>
            <w:vAlign w:val="bottom"/>
          </w:tcPr>
          <w:p w:rsidR="00594D9E" w:rsidRPr="0004718D" w:rsidRDefault="00594D9E" w:rsidP="000C2305">
            <w:pPr>
              <w:tabs>
                <w:tab w:val="left" w:pos="2700"/>
              </w:tabs>
              <w:spacing w:before="120" w:after="120"/>
              <w:rPr>
                <w:rFonts w:ascii="Arial" w:hAnsi="Arial" w:cs="Arial"/>
                <w:b/>
                <w:sz w:val="20"/>
              </w:rPr>
            </w:pPr>
          </w:p>
        </w:tc>
        <w:tc>
          <w:tcPr>
            <w:tcW w:w="180" w:type="dxa"/>
            <w:tcBorders>
              <w:left w:val="single" w:sz="4" w:space="0" w:color="auto"/>
              <w:right w:val="single" w:sz="4" w:space="0" w:color="auto"/>
            </w:tcBorders>
            <w:shd w:val="clear" w:color="auto" w:fill="auto"/>
            <w:vAlign w:val="bottom"/>
          </w:tcPr>
          <w:p w:rsidR="00594D9E" w:rsidRPr="0004718D" w:rsidRDefault="00594D9E" w:rsidP="000C2305">
            <w:pPr>
              <w:spacing w:before="120" w:after="120"/>
              <w:rPr>
                <w:rFonts w:ascii="Arial" w:hAnsi="Arial" w:cs="Arial"/>
                <w:b/>
                <w:sz w:val="20"/>
                <w:u w:val="single"/>
              </w:rPr>
            </w:pPr>
          </w:p>
        </w:tc>
        <w:tc>
          <w:tcPr>
            <w:tcW w:w="1736" w:type="dxa"/>
            <w:gridSpan w:val="2"/>
            <w:tcBorders>
              <w:left w:val="single" w:sz="4" w:space="0" w:color="auto"/>
            </w:tcBorders>
            <w:shd w:val="clear" w:color="auto" w:fill="99CCFF"/>
            <w:vAlign w:val="bottom"/>
          </w:tcPr>
          <w:p w:rsidR="00594D9E" w:rsidRPr="0004718D" w:rsidRDefault="00594D9E" w:rsidP="000C2305">
            <w:pPr>
              <w:spacing w:before="120" w:after="120"/>
              <w:rPr>
                <w:rFonts w:ascii="Arial" w:hAnsi="Arial" w:cs="Arial"/>
                <w:b/>
                <w:sz w:val="18"/>
                <w:szCs w:val="18"/>
              </w:rPr>
            </w:pPr>
          </w:p>
        </w:tc>
        <w:tc>
          <w:tcPr>
            <w:tcW w:w="2224" w:type="dxa"/>
            <w:tcBorders>
              <w:top w:val="single" w:sz="4" w:space="0" w:color="000080"/>
            </w:tcBorders>
            <w:shd w:val="clear" w:color="auto" w:fill="99CCFF"/>
            <w:vAlign w:val="bottom"/>
          </w:tcPr>
          <w:p w:rsidR="00594D9E" w:rsidRPr="0004718D" w:rsidRDefault="00594D9E" w:rsidP="000C2305">
            <w:pPr>
              <w:spacing w:before="120" w:after="120"/>
              <w:rPr>
                <w:rFonts w:ascii="Arial" w:hAnsi="Arial" w:cs="Arial"/>
                <w:b/>
                <w:sz w:val="18"/>
                <w:szCs w:val="18"/>
              </w:rPr>
            </w:pPr>
          </w:p>
        </w:tc>
        <w:tc>
          <w:tcPr>
            <w:tcW w:w="180" w:type="dxa"/>
            <w:tcBorders>
              <w:left w:val="nil"/>
              <w:right w:val="single" w:sz="4" w:space="0" w:color="auto"/>
            </w:tcBorders>
            <w:shd w:val="clear" w:color="auto" w:fill="99CCFF"/>
            <w:vAlign w:val="bottom"/>
          </w:tcPr>
          <w:p w:rsidR="00594D9E" w:rsidRPr="0004718D" w:rsidRDefault="00594D9E" w:rsidP="000C2305">
            <w:pPr>
              <w:spacing w:before="120" w:after="120"/>
              <w:rPr>
                <w:rFonts w:ascii="Arial" w:hAnsi="Arial" w:cs="Arial"/>
                <w:b/>
                <w:sz w:val="20"/>
              </w:rPr>
            </w:pPr>
          </w:p>
        </w:tc>
      </w:tr>
      <w:tr w:rsidR="00594D9E" w:rsidRPr="0004718D">
        <w:trPr>
          <w:cantSplit/>
          <w:trHeight w:val="288"/>
        </w:trPr>
        <w:tc>
          <w:tcPr>
            <w:tcW w:w="2774" w:type="dxa"/>
            <w:tcBorders>
              <w:left w:val="single" w:sz="4" w:space="0" w:color="auto"/>
            </w:tcBorders>
            <w:vAlign w:val="bottom"/>
          </w:tcPr>
          <w:p w:rsidR="00594D9E" w:rsidRPr="0004718D" w:rsidRDefault="00594D9E" w:rsidP="00FE261C">
            <w:pPr>
              <w:tabs>
                <w:tab w:val="left" w:pos="2700"/>
              </w:tabs>
              <w:spacing w:before="120"/>
              <w:rPr>
                <w:rFonts w:ascii="Arial" w:hAnsi="Arial" w:cs="Arial"/>
                <w:color w:val="000080"/>
                <w:sz w:val="18"/>
                <w:szCs w:val="18"/>
              </w:rPr>
            </w:pPr>
          </w:p>
        </w:tc>
        <w:sdt>
          <w:sdtPr>
            <w:rPr>
              <w:rFonts w:ascii="Arial" w:hAnsi="Arial" w:cs="Arial"/>
              <w:color w:val="333399"/>
              <w:sz w:val="22"/>
              <w:szCs w:val="22"/>
            </w:rPr>
            <w:id w:val="1016813871"/>
            <w14:checkbox>
              <w14:checked w14:val="1"/>
              <w14:checkedState w14:val="2612" w14:font="Yu Gothic UI"/>
              <w14:uncheckedState w14:val="2610" w14:font="Yu Gothic UI"/>
            </w14:checkbox>
          </w:sdtPr>
          <w:sdtEndPr/>
          <w:sdtContent>
            <w:tc>
              <w:tcPr>
                <w:tcW w:w="567" w:type="dxa"/>
                <w:vAlign w:val="bottom"/>
              </w:tcPr>
              <w:p w:rsidR="00594D9E" w:rsidRPr="0004718D" w:rsidRDefault="00D9456B" w:rsidP="00FE261C">
                <w:pPr>
                  <w:spacing w:before="120"/>
                  <w:rPr>
                    <w:rFonts w:ascii="Arial" w:hAnsi="Arial" w:cs="Arial"/>
                    <w:color w:val="333399"/>
                    <w:sz w:val="18"/>
                    <w:szCs w:val="18"/>
                  </w:rPr>
                </w:pPr>
                <w:r>
                  <w:rPr>
                    <w:rFonts w:ascii="MS Mincho" w:eastAsia="MS Mincho" w:hAnsi="MS Mincho" w:cs="Arial" w:hint="eastAsia"/>
                    <w:color w:val="333399"/>
                    <w:sz w:val="22"/>
                    <w:szCs w:val="22"/>
                  </w:rPr>
                  <w:t>☒</w:t>
                </w:r>
              </w:p>
            </w:tc>
          </w:sdtContent>
        </w:sdt>
        <w:tc>
          <w:tcPr>
            <w:tcW w:w="2319" w:type="dxa"/>
            <w:vAlign w:val="bottom"/>
          </w:tcPr>
          <w:p w:rsidR="00594D9E" w:rsidRPr="0004718D" w:rsidRDefault="00594D9E" w:rsidP="00FE261C">
            <w:pPr>
              <w:tabs>
                <w:tab w:val="left" w:pos="2700"/>
              </w:tabs>
              <w:spacing w:before="120"/>
              <w:rPr>
                <w:rFonts w:ascii="Arial" w:hAnsi="Arial" w:cs="Arial"/>
                <w:color w:val="000080"/>
                <w:sz w:val="18"/>
                <w:szCs w:val="18"/>
              </w:rPr>
            </w:pPr>
            <w:r w:rsidRPr="0004718D">
              <w:rPr>
                <w:rFonts w:ascii="Arial" w:hAnsi="Arial" w:cs="Arial"/>
                <w:color w:val="000080"/>
                <w:sz w:val="18"/>
                <w:szCs w:val="18"/>
              </w:rPr>
              <w:t>Evaluating Supervisor</w:t>
            </w:r>
          </w:p>
        </w:tc>
        <w:tc>
          <w:tcPr>
            <w:tcW w:w="244" w:type="dxa"/>
            <w:tcBorders>
              <w:right w:val="single" w:sz="4" w:space="0" w:color="auto"/>
            </w:tcBorders>
            <w:vAlign w:val="bottom"/>
          </w:tcPr>
          <w:p w:rsidR="00594D9E" w:rsidRPr="0004718D" w:rsidRDefault="00594D9E" w:rsidP="000C2305">
            <w:pPr>
              <w:tabs>
                <w:tab w:val="left" w:pos="2700"/>
              </w:tabs>
              <w:spacing w:before="120" w:after="120"/>
              <w:rPr>
                <w:rFonts w:ascii="Arial" w:hAnsi="Arial" w:cs="Arial"/>
                <w:b/>
                <w:sz w:val="20"/>
              </w:rPr>
            </w:pPr>
          </w:p>
        </w:tc>
        <w:tc>
          <w:tcPr>
            <w:tcW w:w="180" w:type="dxa"/>
            <w:tcBorders>
              <w:left w:val="single" w:sz="4" w:space="0" w:color="auto"/>
              <w:right w:val="single" w:sz="4" w:space="0" w:color="auto"/>
            </w:tcBorders>
            <w:shd w:val="clear" w:color="auto" w:fill="auto"/>
            <w:vAlign w:val="bottom"/>
          </w:tcPr>
          <w:p w:rsidR="00594D9E" w:rsidRPr="0004718D" w:rsidRDefault="00594D9E" w:rsidP="000C2305">
            <w:pPr>
              <w:spacing w:before="120" w:after="120"/>
              <w:rPr>
                <w:rFonts w:ascii="Arial" w:hAnsi="Arial" w:cs="Arial"/>
                <w:b/>
                <w:sz w:val="20"/>
                <w:u w:val="single"/>
              </w:rPr>
            </w:pPr>
          </w:p>
        </w:tc>
        <w:tc>
          <w:tcPr>
            <w:tcW w:w="1736" w:type="dxa"/>
            <w:gridSpan w:val="2"/>
            <w:tcBorders>
              <w:left w:val="single" w:sz="4" w:space="0" w:color="auto"/>
            </w:tcBorders>
            <w:shd w:val="clear" w:color="auto" w:fill="99CCFF"/>
            <w:vAlign w:val="bottom"/>
          </w:tcPr>
          <w:p w:rsidR="00594D9E" w:rsidRPr="0004718D" w:rsidRDefault="00594D9E" w:rsidP="000C2305">
            <w:pPr>
              <w:spacing w:before="120" w:after="120"/>
              <w:rPr>
                <w:rFonts w:ascii="Arial" w:hAnsi="Arial" w:cs="Arial"/>
                <w:b/>
                <w:sz w:val="18"/>
                <w:szCs w:val="18"/>
              </w:rPr>
            </w:pPr>
          </w:p>
        </w:tc>
        <w:tc>
          <w:tcPr>
            <w:tcW w:w="2224" w:type="dxa"/>
            <w:shd w:val="clear" w:color="auto" w:fill="99CCFF"/>
            <w:vAlign w:val="bottom"/>
          </w:tcPr>
          <w:p w:rsidR="00594D9E" w:rsidRPr="0004718D" w:rsidRDefault="00594D9E" w:rsidP="000C2305">
            <w:pPr>
              <w:spacing w:before="120" w:after="120"/>
              <w:rPr>
                <w:rFonts w:ascii="Arial" w:hAnsi="Arial" w:cs="Arial"/>
                <w:b/>
                <w:sz w:val="18"/>
                <w:szCs w:val="18"/>
              </w:rPr>
            </w:pPr>
          </w:p>
        </w:tc>
        <w:tc>
          <w:tcPr>
            <w:tcW w:w="180" w:type="dxa"/>
            <w:tcBorders>
              <w:left w:val="nil"/>
              <w:right w:val="single" w:sz="4" w:space="0" w:color="auto"/>
            </w:tcBorders>
            <w:shd w:val="clear" w:color="auto" w:fill="99CCFF"/>
            <w:vAlign w:val="bottom"/>
          </w:tcPr>
          <w:p w:rsidR="00594D9E" w:rsidRPr="0004718D" w:rsidRDefault="00594D9E" w:rsidP="000C2305">
            <w:pPr>
              <w:spacing w:before="120" w:after="120"/>
              <w:rPr>
                <w:rFonts w:ascii="Arial" w:hAnsi="Arial" w:cs="Arial"/>
                <w:b/>
                <w:sz w:val="20"/>
              </w:rPr>
            </w:pPr>
          </w:p>
        </w:tc>
      </w:tr>
      <w:tr w:rsidR="00594D9E" w:rsidRPr="0004718D">
        <w:trPr>
          <w:cantSplit/>
          <w:trHeight w:val="288"/>
        </w:trPr>
        <w:tc>
          <w:tcPr>
            <w:tcW w:w="2774" w:type="dxa"/>
            <w:tcBorders>
              <w:left w:val="single" w:sz="4" w:space="0" w:color="auto"/>
              <w:bottom w:val="single" w:sz="4" w:space="0" w:color="auto"/>
            </w:tcBorders>
            <w:vAlign w:val="bottom"/>
          </w:tcPr>
          <w:p w:rsidR="00594D9E" w:rsidRPr="0004718D" w:rsidRDefault="00594D9E" w:rsidP="000C2305">
            <w:pPr>
              <w:tabs>
                <w:tab w:val="left" w:pos="2700"/>
              </w:tabs>
              <w:spacing w:before="120" w:after="120"/>
              <w:rPr>
                <w:rFonts w:ascii="Arial" w:hAnsi="Arial" w:cs="Arial"/>
                <w:b/>
                <w:sz w:val="18"/>
                <w:szCs w:val="18"/>
              </w:rPr>
            </w:pPr>
          </w:p>
        </w:tc>
        <w:tc>
          <w:tcPr>
            <w:tcW w:w="2886" w:type="dxa"/>
            <w:gridSpan w:val="2"/>
            <w:tcBorders>
              <w:bottom w:val="single" w:sz="4" w:space="0" w:color="auto"/>
            </w:tcBorders>
            <w:vAlign w:val="bottom"/>
          </w:tcPr>
          <w:p w:rsidR="00594D9E" w:rsidRPr="0004718D" w:rsidRDefault="00594D9E" w:rsidP="000C2305">
            <w:pPr>
              <w:tabs>
                <w:tab w:val="left" w:pos="2700"/>
              </w:tabs>
              <w:spacing w:before="120" w:after="120"/>
              <w:rPr>
                <w:rFonts w:ascii="Arial" w:hAnsi="Arial" w:cs="Arial"/>
                <w:b/>
                <w:sz w:val="18"/>
                <w:szCs w:val="18"/>
              </w:rPr>
            </w:pPr>
          </w:p>
        </w:tc>
        <w:tc>
          <w:tcPr>
            <w:tcW w:w="244" w:type="dxa"/>
            <w:tcBorders>
              <w:bottom w:val="single" w:sz="4" w:space="0" w:color="auto"/>
              <w:right w:val="single" w:sz="4" w:space="0" w:color="auto"/>
            </w:tcBorders>
            <w:vAlign w:val="bottom"/>
          </w:tcPr>
          <w:p w:rsidR="00594D9E" w:rsidRPr="0004718D" w:rsidRDefault="00594D9E" w:rsidP="000C2305">
            <w:pPr>
              <w:tabs>
                <w:tab w:val="left" w:pos="2700"/>
              </w:tabs>
              <w:spacing w:before="120" w:after="120"/>
              <w:rPr>
                <w:rFonts w:ascii="Arial" w:hAnsi="Arial" w:cs="Arial"/>
                <w:b/>
                <w:sz w:val="20"/>
              </w:rPr>
            </w:pPr>
          </w:p>
        </w:tc>
        <w:tc>
          <w:tcPr>
            <w:tcW w:w="180" w:type="dxa"/>
            <w:tcBorders>
              <w:left w:val="single" w:sz="4" w:space="0" w:color="auto"/>
              <w:right w:val="single" w:sz="4" w:space="0" w:color="auto"/>
            </w:tcBorders>
            <w:shd w:val="clear" w:color="auto" w:fill="auto"/>
            <w:vAlign w:val="bottom"/>
          </w:tcPr>
          <w:p w:rsidR="00594D9E" w:rsidRPr="0004718D" w:rsidRDefault="00594D9E" w:rsidP="000C2305">
            <w:pPr>
              <w:spacing w:before="120" w:after="120"/>
              <w:rPr>
                <w:rFonts w:ascii="Arial" w:hAnsi="Arial" w:cs="Arial"/>
                <w:b/>
                <w:sz w:val="20"/>
                <w:u w:val="single"/>
              </w:rPr>
            </w:pPr>
          </w:p>
        </w:tc>
        <w:tc>
          <w:tcPr>
            <w:tcW w:w="1736" w:type="dxa"/>
            <w:gridSpan w:val="2"/>
            <w:tcBorders>
              <w:left w:val="single" w:sz="4" w:space="0" w:color="auto"/>
              <w:bottom w:val="single" w:sz="4" w:space="0" w:color="auto"/>
            </w:tcBorders>
            <w:shd w:val="clear" w:color="auto" w:fill="99CCFF"/>
            <w:vAlign w:val="bottom"/>
          </w:tcPr>
          <w:p w:rsidR="00594D9E" w:rsidRPr="0004718D" w:rsidRDefault="00594D9E" w:rsidP="000C2305">
            <w:pPr>
              <w:spacing w:before="120" w:after="120"/>
              <w:rPr>
                <w:rFonts w:ascii="Arial" w:hAnsi="Arial" w:cs="Arial"/>
                <w:b/>
                <w:sz w:val="18"/>
                <w:szCs w:val="18"/>
              </w:rPr>
            </w:pPr>
          </w:p>
        </w:tc>
        <w:tc>
          <w:tcPr>
            <w:tcW w:w="2224" w:type="dxa"/>
            <w:tcBorders>
              <w:bottom w:val="single" w:sz="4" w:space="0" w:color="auto"/>
            </w:tcBorders>
            <w:shd w:val="clear" w:color="auto" w:fill="99CCFF"/>
            <w:vAlign w:val="bottom"/>
          </w:tcPr>
          <w:p w:rsidR="00594D9E" w:rsidRPr="0004718D" w:rsidRDefault="00594D9E" w:rsidP="000C2305">
            <w:pPr>
              <w:spacing w:before="120" w:after="120"/>
              <w:rPr>
                <w:rFonts w:ascii="Arial" w:hAnsi="Arial" w:cs="Arial"/>
                <w:b/>
                <w:sz w:val="18"/>
                <w:szCs w:val="18"/>
              </w:rPr>
            </w:pPr>
          </w:p>
        </w:tc>
        <w:tc>
          <w:tcPr>
            <w:tcW w:w="180" w:type="dxa"/>
            <w:tcBorders>
              <w:left w:val="nil"/>
              <w:bottom w:val="single" w:sz="4" w:space="0" w:color="auto"/>
              <w:right w:val="single" w:sz="4" w:space="0" w:color="auto"/>
            </w:tcBorders>
            <w:shd w:val="clear" w:color="auto" w:fill="99CCFF"/>
            <w:vAlign w:val="bottom"/>
          </w:tcPr>
          <w:p w:rsidR="00594D9E" w:rsidRPr="0004718D" w:rsidRDefault="00594D9E" w:rsidP="000C2305">
            <w:pPr>
              <w:spacing w:before="120" w:after="120"/>
              <w:rPr>
                <w:rFonts w:ascii="Arial" w:hAnsi="Arial" w:cs="Arial"/>
                <w:b/>
                <w:sz w:val="20"/>
              </w:rPr>
            </w:pPr>
          </w:p>
        </w:tc>
      </w:tr>
    </w:tbl>
    <w:p w:rsidR="00FD154D" w:rsidRPr="0004718D" w:rsidRDefault="00FD154D">
      <w:pPr>
        <w:rPr>
          <w:rFonts w:ascii="Arial" w:hAnsi="Arial" w:cs="Arial"/>
          <w:sz w:val="20"/>
        </w:rPr>
      </w:pPr>
    </w:p>
    <w:tbl>
      <w:tblPr>
        <w:tblW w:w="5044" w:type="pct"/>
        <w:tblLook w:val="01E0" w:firstRow="1" w:lastRow="1" w:firstColumn="1" w:lastColumn="1" w:noHBand="0" w:noVBand="0"/>
      </w:tblPr>
      <w:tblGrid>
        <w:gridCol w:w="10042"/>
      </w:tblGrid>
      <w:tr w:rsidR="0011204D" w:rsidRPr="0004718D" w:rsidTr="00E05882">
        <w:trPr>
          <w:cantSplit/>
          <w:trHeight w:val="242"/>
          <w:tblHeader/>
        </w:trPr>
        <w:tc>
          <w:tcPr>
            <w:tcW w:w="5000" w:type="pct"/>
            <w:tcBorders>
              <w:top w:val="single" w:sz="4" w:space="0" w:color="auto"/>
              <w:left w:val="single" w:sz="4" w:space="0" w:color="auto"/>
              <w:bottom w:val="single" w:sz="4" w:space="0" w:color="auto"/>
              <w:right w:val="single" w:sz="4" w:space="0" w:color="auto"/>
            </w:tcBorders>
            <w:shd w:val="clear" w:color="auto" w:fill="99CCFF"/>
            <w:vAlign w:val="center"/>
          </w:tcPr>
          <w:p w:rsidR="0011204D" w:rsidRPr="000A7728" w:rsidRDefault="00FA2DF9" w:rsidP="000A7728">
            <w:pPr>
              <w:keepNext/>
              <w:tabs>
                <w:tab w:val="left" w:pos="2880"/>
              </w:tabs>
              <w:rPr>
                <w:rFonts w:ascii="Arial" w:hAnsi="Arial" w:cs="Arial"/>
                <w:i/>
                <w:color w:val="000080"/>
                <w:sz w:val="22"/>
                <w:szCs w:val="22"/>
              </w:rPr>
            </w:pPr>
            <w:r w:rsidRPr="0004718D">
              <w:rPr>
                <w:rFonts w:ascii="Arial" w:hAnsi="Arial" w:cs="Arial"/>
                <w:b/>
                <w:color w:val="000080"/>
                <w:sz w:val="22"/>
                <w:szCs w:val="22"/>
              </w:rPr>
              <w:t xml:space="preserve">2.  </w:t>
            </w:r>
            <w:r w:rsidR="0011204D" w:rsidRPr="0004718D">
              <w:rPr>
                <w:rFonts w:ascii="Arial" w:hAnsi="Arial" w:cs="Arial"/>
                <w:b/>
                <w:color w:val="000080"/>
                <w:sz w:val="22"/>
                <w:szCs w:val="22"/>
              </w:rPr>
              <w:t>POSITION SUMMARY</w:t>
            </w:r>
            <w:r w:rsidR="007D02CF" w:rsidRPr="0004718D">
              <w:rPr>
                <w:rFonts w:ascii="Arial" w:hAnsi="Arial" w:cs="Arial"/>
                <w:i/>
                <w:color w:val="000080"/>
                <w:sz w:val="22"/>
                <w:szCs w:val="22"/>
              </w:rPr>
              <w:t xml:space="preserve"> </w:t>
            </w:r>
          </w:p>
        </w:tc>
      </w:tr>
    </w:tbl>
    <w:p w:rsidR="001A18A0" w:rsidRDefault="001A18A0" w:rsidP="001A18A0">
      <w:pPr>
        <w:pStyle w:val="BodyText2"/>
      </w:pPr>
    </w:p>
    <w:p w:rsidR="00D9456B" w:rsidRPr="00D9456B" w:rsidRDefault="00D9456B" w:rsidP="00D9456B">
      <w:pPr>
        <w:pStyle w:val="BodyText2"/>
        <w:rPr>
          <w:rFonts w:ascii="Arial" w:hAnsi="Arial" w:cs="Arial"/>
        </w:rPr>
      </w:pPr>
      <w:r w:rsidRPr="00D9456B">
        <w:rPr>
          <w:rFonts w:ascii="Arial" w:hAnsi="Arial" w:cs="Arial"/>
        </w:rPr>
        <w:t xml:space="preserve">The Alumni Records Coordinator is the primary position responsible for maintaining the university’s alumni database </w:t>
      </w:r>
      <w:r w:rsidRPr="00C24CA3">
        <w:rPr>
          <w:rFonts w:ascii="Arial" w:hAnsi="Arial" w:cs="Arial"/>
        </w:rPr>
        <w:t>(Blackbaud eCRM)</w:t>
      </w:r>
      <w:r w:rsidRPr="00D9456B">
        <w:rPr>
          <w:rFonts w:ascii="Arial" w:hAnsi="Arial" w:cs="Arial"/>
        </w:rPr>
        <w:t xml:space="preserve"> current and accurate to support the initiatives of University Advancement, the Alumni Association and university departments.  </w:t>
      </w:r>
    </w:p>
    <w:p w:rsidR="00D9456B" w:rsidRPr="00D9456B" w:rsidRDefault="00D9456B" w:rsidP="00D9456B">
      <w:pPr>
        <w:pStyle w:val="BodyText2"/>
        <w:rPr>
          <w:rFonts w:ascii="Arial" w:hAnsi="Arial" w:cs="Arial"/>
        </w:rPr>
      </w:pPr>
    </w:p>
    <w:p w:rsidR="00D9456B" w:rsidRPr="00D9456B" w:rsidRDefault="00D9456B" w:rsidP="00D9456B">
      <w:pPr>
        <w:rPr>
          <w:rFonts w:ascii="Arial" w:hAnsi="Arial" w:cs="Arial"/>
          <w:sz w:val="20"/>
        </w:rPr>
      </w:pPr>
      <w:r w:rsidRPr="00D9456B">
        <w:rPr>
          <w:rFonts w:ascii="Arial" w:hAnsi="Arial" w:cs="Arial"/>
          <w:sz w:val="20"/>
        </w:rPr>
        <w:t>Researches, collects and updates biographical, professional and other relevant information about the university’s 100,000 graduates using electronic, on-line and print sources and liaising with graduates and university departments. Identifies and designates new graduates from the Student Information System SIMS to Contributor Relations BLACKBAUD ECRM following graduation. Serves as the main contact for departments to provide reports and lists of their alumni constituents.</w:t>
      </w:r>
    </w:p>
    <w:p w:rsidR="00D9456B" w:rsidRPr="00D9456B" w:rsidRDefault="00D9456B" w:rsidP="00D9456B">
      <w:pPr>
        <w:rPr>
          <w:rFonts w:ascii="Arial" w:hAnsi="Arial" w:cs="Arial"/>
          <w:sz w:val="20"/>
        </w:rPr>
      </w:pPr>
    </w:p>
    <w:p w:rsidR="00D9456B" w:rsidRPr="00D9456B" w:rsidRDefault="00D9456B" w:rsidP="00D9456B">
      <w:pPr>
        <w:rPr>
          <w:rFonts w:ascii="Arial" w:hAnsi="Arial" w:cs="Arial"/>
          <w:sz w:val="20"/>
        </w:rPr>
      </w:pPr>
      <w:r w:rsidRPr="00D9456B">
        <w:rPr>
          <w:rFonts w:ascii="Arial" w:hAnsi="Arial" w:cs="Arial"/>
          <w:sz w:val="20"/>
        </w:rPr>
        <w:t>Conducts complex research of difficult to locate lost graduates, donors and friends of the university. Coordinates research projects and monitors the Work Study Student Research team to locate lost graduates and collect  information updates.</w:t>
      </w:r>
    </w:p>
    <w:p w:rsidR="00D9456B" w:rsidRPr="00D9456B" w:rsidRDefault="00D9456B" w:rsidP="00D9456B">
      <w:pPr>
        <w:rPr>
          <w:rFonts w:ascii="Arial" w:hAnsi="Arial" w:cs="Arial"/>
          <w:sz w:val="20"/>
        </w:rPr>
      </w:pPr>
    </w:p>
    <w:p w:rsidR="00D9456B" w:rsidRPr="00D9456B" w:rsidRDefault="00D9456B" w:rsidP="00D9456B">
      <w:pPr>
        <w:pStyle w:val="BodyText"/>
        <w:rPr>
          <w:rFonts w:ascii="Arial" w:hAnsi="Arial" w:cs="Arial"/>
          <w:sz w:val="20"/>
        </w:rPr>
      </w:pPr>
      <w:r w:rsidRPr="00D9456B">
        <w:rPr>
          <w:rFonts w:ascii="Arial" w:hAnsi="Arial" w:cs="Arial"/>
          <w:sz w:val="20"/>
        </w:rPr>
        <w:t>Coordinates and produces reports, lists and downloads from BLACKBAUD ECRM for University Advancement staff, university departments, the Alumni Association and approved external organizations.</w:t>
      </w:r>
    </w:p>
    <w:p w:rsidR="002F243F" w:rsidRPr="00D9456B" w:rsidRDefault="002F243F" w:rsidP="008C01C2">
      <w:pPr>
        <w:ind w:right="540"/>
        <w:rPr>
          <w:rFonts w:ascii="Arial" w:hAnsi="Arial" w:cs="Arial"/>
          <w:sz w:val="20"/>
        </w:rPr>
      </w:pPr>
    </w:p>
    <w:p w:rsidR="002F243F" w:rsidRDefault="002F243F" w:rsidP="008C01C2">
      <w:pPr>
        <w:ind w:right="540"/>
        <w:rPr>
          <w:rFonts w:ascii="Arial" w:hAnsi="Arial" w:cs="Arial"/>
          <w:sz w:val="22"/>
          <w:szCs w:val="22"/>
        </w:rPr>
      </w:pPr>
    </w:p>
    <w:p w:rsidR="002F243F" w:rsidRDefault="002F243F" w:rsidP="008C01C2">
      <w:pPr>
        <w:ind w:right="540"/>
        <w:rPr>
          <w:rFonts w:ascii="Arial" w:hAnsi="Arial" w:cs="Arial"/>
          <w:sz w:val="22"/>
          <w:szCs w:val="22"/>
        </w:rPr>
      </w:pPr>
    </w:p>
    <w:p w:rsidR="00D9456B" w:rsidRDefault="00D9456B" w:rsidP="008C01C2">
      <w:pPr>
        <w:ind w:right="540"/>
        <w:rPr>
          <w:rFonts w:ascii="Arial" w:hAnsi="Arial" w:cs="Arial"/>
          <w:sz w:val="22"/>
          <w:szCs w:val="22"/>
        </w:rPr>
      </w:pPr>
    </w:p>
    <w:p w:rsidR="00D9456B" w:rsidRPr="0004718D" w:rsidRDefault="00D9456B" w:rsidP="008C01C2">
      <w:pPr>
        <w:ind w:right="540"/>
        <w:rPr>
          <w:rFonts w:ascii="Arial" w:hAnsi="Arial" w:cs="Arial"/>
          <w:sz w:val="22"/>
          <w:szCs w:val="22"/>
        </w:rPr>
      </w:pPr>
    </w:p>
    <w:tbl>
      <w:tblPr>
        <w:tblW w:w="10260" w:type="dxa"/>
        <w:tblInd w:w="18" w:type="dxa"/>
        <w:tblLook w:val="01E0" w:firstRow="1" w:lastRow="1" w:firstColumn="1" w:lastColumn="1" w:noHBand="0" w:noVBand="0"/>
      </w:tblPr>
      <w:tblGrid>
        <w:gridCol w:w="10260"/>
      </w:tblGrid>
      <w:tr w:rsidR="0011204D" w:rsidRPr="0004718D" w:rsidTr="00E707B1">
        <w:trPr>
          <w:cantSplit/>
          <w:trHeight w:val="224"/>
          <w:tblHeader/>
        </w:trPr>
        <w:tc>
          <w:tcPr>
            <w:tcW w:w="10260" w:type="dxa"/>
            <w:tcBorders>
              <w:top w:val="single" w:sz="4" w:space="0" w:color="auto"/>
              <w:left w:val="single" w:sz="4" w:space="0" w:color="auto"/>
              <w:bottom w:val="single" w:sz="4" w:space="0" w:color="auto"/>
              <w:right w:val="single" w:sz="4" w:space="0" w:color="auto"/>
            </w:tcBorders>
            <w:shd w:val="clear" w:color="auto" w:fill="99CCFF"/>
            <w:vAlign w:val="center"/>
          </w:tcPr>
          <w:p w:rsidR="0011204D" w:rsidRPr="000A7728" w:rsidRDefault="007D02CF" w:rsidP="00E707B1">
            <w:pPr>
              <w:keepNext/>
              <w:tabs>
                <w:tab w:val="left" w:pos="2880"/>
              </w:tabs>
              <w:rPr>
                <w:rFonts w:ascii="Arial" w:hAnsi="Arial" w:cs="Arial"/>
                <w:b/>
                <w:color w:val="000080"/>
                <w:sz w:val="22"/>
                <w:szCs w:val="22"/>
              </w:rPr>
            </w:pPr>
            <w:r w:rsidRPr="0004718D">
              <w:rPr>
                <w:rFonts w:ascii="Arial" w:hAnsi="Arial" w:cs="Arial"/>
                <w:b/>
                <w:color w:val="000080"/>
                <w:sz w:val="22"/>
                <w:szCs w:val="22"/>
              </w:rPr>
              <w:t xml:space="preserve">3.  </w:t>
            </w:r>
            <w:r w:rsidR="0011204D" w:rsidRPr="0004718D">
              <w:rPr>
                <w:rFonts w:ascii="Arial" w:hAnsi="Arial" w:cs="Arial"/>
                <w:b/>
                <w:color w:val="000080"/>
                <w:sz w:val="22"/>
                <w:szCs w:val="22"/>
              </w:rPr>
              <w:t>MAJOR FUNCTIONS</w:t>
            </w:r>
            <w:r w:rsidRPr="0004718D">
              <w:rPr>
                <w:rFonts w:ascii="Arial" w:hAnsi="Arial" w:cs="Arial"/>
                <w:b/>
                <w:color w:val="000080"/>
                <w:sz w:val="22"/>
                <w:szCs w:val="22"/>
              </w:rPr>
              <w:t xml:space="preserve"> </w:t>
            </w:r>
          </w:p>
        </w:tc>
      </w:tr>
    </w:tbl>
    <w:p w:rsidR="00D9456B" w:rsidRDefault="00D9456B" w:rsidP="00D9456B">
      <w:pPr>
        <w:rPr>
          <w:sz w:val="20"/>
          <w:u w:val="single"/>
        </w:rPr>
      </w:pPr>
    </w:p>
    <w:p w:rsidR="00D9456B" w:rsidRPr="00D9456B" w:rsidRDefault="00D9456B" w:rsidP="00D9456B">
      <w:pPr>
        <w:rPr>
          <w:rFonts w:ascii="Arial" w:hAnsi="Arial" w:cs="Arial"/>
          <w:sz w:val="20"/>
          <w:u w:val="single"/>
        </w:rPr>
      </w:pPr>
      <w:r w:rsidRPr="00D9456B">
        <w:rPr>
          <w:rFonts w:ascii="Arial" w:hAnsi="Arial" w:cs="Arial"/>
          <w:sz w:val="20"/>
          <w:u w:val="single"/>
        </w:rPr>
        <w:t>Daily</w:t>
      </w:r>
    </w:p>
    <w:p w:rsidR="00D9456B" w:rsidRPr="00D9456B" w:rsidRDefault="00D9456B" w:rsidP="00D9456B">
      <w:pPr>
        <w:rPr>
          <w:rFonts w:ascii="Arial" w:hAnsi="Arial" w:cs="Arial"/>
          <w:sz w:val="20"/>
        </w:rPr>
      </w:pPr>
    </w:p>
    <w:p w:rsidR="00D9456B" w:rsidRPr="00D9456B" w:rsidRDefault="00D9456B" w:rsidP="00D9456B">
      <w:pPr>
        <w:pStyle w:val="BodyTextIndent"/>
        <w:ind w:left="720" w:hanging="720"/>
        <w:rPr>
          <w:rFonts w:ascii="Arial" w:hAnsi="Arial" w:cs="Arial"/>
          <w:sz w:val="20"/>
        </w:rPr>
      </w:pPr>
      <w:r w:rsidRPr="00D9456B">
        <w:rPr>
          <w:rFonts w:ascii="Arial" w:hAnsi="Arial" w:cs="Arial"/>
          <w:sz w:val="20"/>
        </w:rPr>
        <w:lastRenderedPageBreak/>
        <w:t>(D)</w:t>
      </w:r>
      <w:r w:rsidRPr="00D9456B">
        <w:rPr>
          <w:rFonts w:ascii="Arial" w:hAnsi="Arial" w:cs="Arial"/>
          <w:sz w:val="20"/>
        </w:rPr>
        <w:tab/>
        <w:t>Maintains alumni and donor database (BLACKBAUD ECRM) by accurately entering and updating biographical, address, education, employer and activity information.  Reviews and verifies data for accuracy.  Determines appropriate screens and fields to enter information and determines correct codes to assign to records.</w:t>
      </w:r>
    </w:p>
    <w:p w:rsidR="00D9456B" w:rsidRPr="00D9456B" w:rsidRDefault="00D9456B" w:rsidP="00D9456B">
      <w:pPr>
        <w:ind w:left="709" w:hanging="709"/>
        <w:rPr>
          <w:rFonts w:ascii="Arial" w:hAnsi="Arial" w:cs="Arial"/>
          <w:sz w:val="20"/>
        </w:rPr>
      </w:pPr>
    </w:p>
    <w:p w:rsidR="00D9456B" w:rsidRPr="00D9456B" w:rsidRDefault="00D9456B" w:rsidP="00D9456B">
      <w:pPr>
        <w:ind w:left="720" w:hanging="720"/>
        <w:rPr>
          <w:rFonts w:ascii="Arial" w:hAnsi="Arial" w:cs="Arial"/>
          <w:sz w:val="20"/>
        </w:rPr>
      </w:pPr>
      <w:r w:rsidRPr="00D9456B">
        <w:rPr>
          <w:rFonts w:ascii="Arial" w:hAnsi="Arial" w:cs="Arial"/>
          <w:sz w:val="20"/>
        </w:rPr>
        <w:t>(D)</w:t>
      </w:r>
      <w:r w:rsidRPr="00D9456B">
        <w:rPr>
          <w:rFonts w:ascii="Arial" w:hAnsi="Arial" w:cs="Arial"/>
          <w:sz w:val="20"/>
        </w:rPr>
        <w:tab/>
        <w:t>Facilitates the ongoing accuracy and integrity of official university records on shared university mainframe database (BLACKBAUD ECRM and SIMS) by analyzing, cross checking and updating information and liaising with university departments to verify information.</w:t>
      </w:r>
    </w:p>
    <w:p w:rsidR="00D9456B" w:rsidRPr="00D9456B" w:rsidRDefault="00D9456B" w:rsidP="00D9456B">
      <w:pPr>
        <w:rPr>
          <w:rFonts w:ascii="Arial" w:hAnsi="Arial" w:cs="Arial"/>
          <w:sz w:val="20"/>
        </w:rPr>
      </w:pPr>
    </w:p>
    <w:p w:rsidR="00D9456B" w:rsidRPr="00D9456B" w:rsidRDefault="00D9456B" w:rsidP="00D9456B">
      <w:pPr>
        <w:ind w:left="720" w:hanging="720"/>
        <w:rPr>
          <w:rFonts w:ascii="Arial" w:hAnsi="Arial" w:cs="Arial"/>
          <w:sz w:val="20"/>
        </w:rPr>
      </w:pPr>
      <w:r w:rsidRPr="00D9456B">
        <w:rPr>
          <w:rFonts w:ascii="Arial" w:hAnsi="Arial" w:cs="Arial"/>
          <w:sz w:val="20"/>
        </w:rPr>
        <w:t>(D)</w:t>
      </w:r>
      <w:r w:rsidRPr="00D9456B">
        <w:rPr>
          <w:rFonts w:ascii="Arial" w:hAnsi="Arial" w:cs="Arial"/>
          <w:sz w:val="20"/>
        </w:rPr>
        <w:tab/>
        <w:t>Coordinates requests from University Advancement, university departments, Alumni Association and approved external agencies (e.g. BC Science Council and NSERC) for alumni information and the production of standard reports, downloads, mailing lists, labels etc.  Liaises with university staff and faculty, and external agencies to clarify report specifications, determines selection criteria to ensure reports, lists and labels satisfy requirements, ensures that request is in accordance with FOI/POP policy, and reviews reports, mailing lists and labels to ensure accuracy before forwarding to the originator.</w:t>
      </w:r>
    </w:p>
    <w:p w:rsidR="00D9456B" w:rsidRPr="00D9456B" w:rsidRDefault="00D9456B" w:rsidP="00D9456B">
      <w:pPr>
        <w:rPr>
          <w:rFonts w:ascii="Arial" w:hAnsi="Arial" w:cs="Arial"/>
          <w:sz w:val="20"/>
        </w:rPr>
      </w:pPr>
    </w:p>
    <w:p w:rsidR="00D9456B" w:rsidRPr="00D9456B" w:rsidRDefault="00D9456B" w:rsidP="00D9456B">
      <w:pPr>
        <w:ind w:left="720" w:hanging="720"/>
        <w:rPr>
          <w:rFonts w:ascii="Arial" w:hAnsi="Arial" w:cs="Arial"/>
          <w:sz w:val="20"/>
        </w:rPr>
      </w:pPr>
      <w:r w:rsidRPr="00D9456B">
        <w:rPr>
          <w:rFonts w:ascii="Arial" w:hAnsi="Arial" w:cs="Arial"/>
          <w:sz w:val="20"/>
        </w:rPr>
        <w:t>(D)</w:t>
      </w:r>
      <w:r w:rsidRPr="00D9456B">
        <w:rPr>
          <w:rFonts w:ascii="Arial" w:hAnsi="Arial" w:cs="Arial"/>
          <w:sz w:val="20"/>
        </w:rPr>
        <w:tab/>
        <w:t>Generates standard reports, lists and labels in response to requests for alumni information.</w:t>
      </w:r>
    </w:p>
    <w:p w:rsidR="00D9456B" w:rsidRPr="00D9456B" w:rsidRDefault="00D9456B" w:rsidP="00D9456B">
      <w:pPr>
        <w:ind w:left="720" w:hanging="720"/>
        <w:rPr>
          <w:rFonts w:ascii="Arial" w:hAnsi="Arial" w:cs="Arial"/>
          <w:sz w:val="20"/>
        </w:rPr>
      </w:pPr>
    </w:p>
    <w:p w:rsidR="00D9456B" w:rsidRPr="00D9456B" w:rsidRDefault="00D9456B" w:rsidP="00D9456B">
      <w:pPr>
        <w:ind w:left="720" w:hanging="720"/>
        <w:rPr>
          <w:rFonts w:ascii="Arial" w:hAnsi="Arial" w:cs="Arial"/>
          <w:sz w:val="20"/>
        </w:rPr>
      </w:pPr>
      <w:r w:rsidRPr="00D9456B">
        <w:rPr>
          <w:rFonts w:ascii="Arial" w:hAnsi="Arial" w:cs="Arial"/>
          <w:sz w:val="20"/>
        </w:rPr>
        <w:t>(D)</w:t>
      </w:r>
      <w:r w:rsidRPr="00D9456B">
        <w:rPr>
          <w:rFonts w:ascii="Arial" w:hAnsi="Arial" w:cs="Arial"/>
          <w:sz w:val="20"/>
        </w:rPr>
        <w:tab/>
        <w:t xml:space="preserve">Refers special ad-hoc report requests to </w:t>
      </w:r>
      <w:r w:rsidRPr="0077458A">
        <w:rPr>
          <w:rFonts w:ascii="Arial" w:hAnsi="Arial" w:cs="Arial"/>
          <w:sz w:val="20"/>
        </w:rPr>
        <w:t>Business Analyst</w:t>
      </w:r>
      <w:r w:rsidRPr="00D9456B">
        <w:rPr>
          <w:rFonts w:ascii="Arial" w:hAnsi="Arial" w:cs="Arial"/>
          <w:sz w:val="20"/>
        </w:rPr>
        <w:t>, reviews and compiles results and coordinates distribution of reports.</w:t>
      </w:r>
    </w:p>
    <w:p w:rsidR="00D9456B" w:rsidRPr="00D9456B" w:rsidRDefault="00D9456B" w:rsidP="00D9456B">
      <w:pPr>
        <w:ind w:left="720" w:hanging="720"/>
        <w:rPr>
          <w:rFonts w:ascii="Arial" w:hAnsi="Arial" w:cs="Arial"/>
          <w:sz w:val="20"/>
        </w:rPr>
      </w:pPr>
    </w:p>
    <w:p w:rsidR="00D9456B" w:rsidRPr="00D9456B" w:rsidRDefault="00D9456B" w:rsidP="00D9456B">
      <w:pPr>
        <w:ind w:left="720" w:hanging="720"/>
        <w:rPr>
          <w:rFonts w:ascii="Arial" w:hAnsi="Arial" w:cs="Arial"/>
          <w:sz w:val="20"/>
        </w:rPr>
      </w:pPr>
      <w:r w:rsidRPr="00D9456B">
        <w:rPr>
          <w:rFonts w:ascii="Arial" w:hAnsi="Arial" w:cs="Arial"/>
          <w:sz w:val="20"/>
        </w:rPr>
        <w:t>(D)</w:t>
      </w:r>
      <w:r w:rsidRPr="00D9456B">
        <w:rPr>
          <w:rFonts w:ascii="Arial" w:hAnsi="Arial" w:cs="Arial"/>
          <w:sz w:val="20"/>
        </w:rPr>
        <w:tab/>
        <w:t>Downloads BLACKBAUD ECRM information into MS Access or Excel to produce custom reports, labels and mail merge letters. Creates, modifies and enhances Filemaker and Excel layouts for importing of data from CR downloads.  Determines procedure to ensure imported data is correctly transferred from downloaded data files.</w:t>
      </w:r>
    </w:p>
    <w:p w:rsidR="00D9456B" w:rsidRPr="00D9456B" w:rsidRDefault="00D9456B" w:rsidP="00D9456B">
      <w:pPr>
        <w:ind w:left="720" w:hanging="720"/>
        <w:rPr>
          <w:rFonts w:ascii="Arial" w:hAnsi="Arial" w:cs="Arial"/>
          <w:sz w:val="20"/>
        </w:rPr>
      </w:pPr>
    </w:p>
    <w:p w:rsidR="00D9456B" w:rsidRPr="00D9456B" w:rsidRDefault="00D9456B" w:rsidP="00D9456B">
      <w:pPr>
        <w:numPr>
          <w:ilvl w:val="0"/>
          <w:numId w:val="14"/>
        </w:numPr>
        <w:rPr>
          <w:rFonts w:ascii="Arial" w:hAnsi="Arial" w:cs="Arial"/>
          <w:sz w:val="20"/>
        </w:rPr>
      </w:pPr>
      <w:r w:rsidRPr="00D9456B">
        <w:rPr>
          <w:rFonts w:ascii="Arial" w:hAnsi="Arial" w:cs="Arial"/>
          <w:sz w:val="20"/>
        </w:rPr>
        <w:t>Researches difficult to locate lost graduates, prospects and donors using BLACKBAUD ECRM, web based directories, and CD and other electronic directories. Determines research approach based on each individual case. Conducts telephone research by contacting graduates, family and friends of graduates, and occupants of former addresses to trace lost alumni and verify address and telephone information. Composes and mails tracing letters to locate lost graduates.</w:t>
      </w:r>
    </w:p>
    <w:p w:rsidR="00D9456B" w:rsidRPr="00D9456B" w:rsidRDefault="00D9456B" w:rsidP="00D9456B">
      <w:pPr>
        <w:rPr>
          <w:rFonts w:ascii="Arial" w:hAnsi="Arial" w:cs="Arial"/>
          <w:sz w:val="20"/>
        </w:rPr>
      </w:pPr>
    </w:p>
    <w:p w:rsidR="00D9456B" w:rsidRPr="00D9456B" w:rsidRDefault="00D9456B" w:rsidP="00D9456B">
      <w:pPr>
        <w:ind w:left="720" w:hanging="720"/>
        <w:rPr>
          <w:rFonts w:ascii="Arial" w:hAnsi="Arial" w:cs="Arial"/>
          <w:sz w:val="20"/>
        </w:rPr>
      </w:pPr>
      <w:r w:rsidRPr="00D9456B">
        <w:rPr>
          <w:rFonts w:ascii="Arial" w:hAnsi="Arial" w:cs="Arial"/>
          <w:sz w:val="20"/>
        </w:rPr>
        <w:t>(D)</w:t>
      </w:r>
      <w:r w:rsidRPr="00D9456B">
        <w:rPr>
          <w:rFonts w:ascii="Arial" w:hAnsi="Arial" w:cs="Arial"/>
          <w:sz w:val="20"/>
        </w:rPr>
        <w:tab/>
        <w:t>Coordinates research projects to locate 2000-3000 alumni annually. Determines research priorities based on volume of research, UA activities and number of researchers. Generates and distributes research lists. Monitors and tracks progress and quality of research.</w:t>
      </w:r>
    </w:p>
    <w:p w:rsidR="00D9456B" w:rsidRPr="00D9456B" w:rsidRDefault="00D9456B" w:rsidP="00D9456B">
      <w:pPr>
        <w:ind w:left="630" w:hanging="630"/>
        <w:rPr>
          <w:rFonts w:ascii="Arial" w:hAnsi="Arial" w:cs="Arial"/>
          <w:sz w:val="20"/>
        </w:rPr>
      </w:pPr>
    </w:p>
    <w:p w:rsidR="00D9456B" w:rsidRPr="00D9456B" w:rsidRDefault="00D9456B" w:rsidP="00D9456B">
      <w:pPr>
        <w:ind w:left="720" w:hanging="720"/>
        <w:rPr>
          <w:rFonts w:ascii="Arial" w:hAnsi="Arial" w:cs="Arial"/>
          <w:sz w:val="20"/>
        </w:rPr>
      </w:pPr>
      <w:r w:rsidRPr="00D9456B">
        <w:rPr>
          <w:rFonts w:ascii="Arial" w:hAnsi="Arial" w:cs="Arial"/>
          <w:sz w:val="20"/>
        </w:rPr>
        <w:t>(D)</w:t>
      </w:r>
      <w:r w:rsidRPr="00D9456B">
        <w:rPr>
          <w:rFonts w:ascii="Arial" w:hAnsi="Arial" w:cs="Arial"/>
          <w:sz w:val="20"/>
        </w:rPr>
        <w:tab/>
        <w:t>Trains Work Study student researchers. Assigns research projects and directs and monitors research work. Evaluates Work Study student’s performance and writes letters of reference.</w:t>
      </w:r>
    </w:p>
    <w:p w:rsidR="00D9456B" w:rsidRPr="00D9456B" w:rsidRDefault="00D9456B" w:rsidP="00D9456B">
      <w:pPr>
        <w:rPr>
          <w:rFonts w:ascii="Arial" w:hAnsi="Arial" w:cs="Arial"/>
          <w:sz w:val="20"/>
        </w:rPr>
      </w:pPr>
    </w:p>
    <w:p w:rsidR="00D9456B" w:rsidRPr="00D9456B" w:rsidRDefault="00D9456B" w:rsidP="00D9456B">
      <w:pPr>
        <w:ind w:left="720" w:hanging="720"/>
        <w:rPr>
          <w:rFonts w:ascii="Arial" w:hAnsi="Arial" w:cs="Arial"/>
          <w:sz w:val="20"/>
        </w:rPr>
      </w:pPr>
      <w:r w:rsidRPr="00D9456B">
        <w:rPr>
          <w:rFonts w:ascii="Arial" w:hAnsi="Arial" w:cs="Arial"/>
          <w:sz w:val="20"/>
        </w:rPr>
        <w:t>(D)</w:t>
      </w:r>
      <w:r w:rsidRPr="00D9456B">
        <w:rPr>
          <w:rFonts w:ascii="Arial" w:hAnsi="Arial" w:cs="Arial"/>
          <w:sz w:val="20"/>
        </w:rPr>
        <w:tab/>
        <w:t>Coordinates the work of temporary staff by preparing, assigning and monitoring work, determining workflow and reviewing project progress.</w:t>
      </w:r>
    </w:p>
    <w:p w:rsidR="00D9456B" w:rsidRPr="00D9456B" w:rsidRDefault="00D9456B" w:rsidP="00D9456B">
      <w:pPr>
        <w:ind w:left="720" w:hanging="720"/>
        <w:rPr>
          <w:rFonts w:ascii="Arial" w:hAnsi="Arial" w:cs="Arial"/>
          <w:sz w:val="20"/>
        </w:rPr>
      </w:pPr>
    </w:p>
    <w:p w:rsidR="00D9456B" w:rsidRPr="00D9456B" w:rsidRDefault="00D9456B" w:rsidP="00D9456B">
      <w:pPr>
        <w:ind w:left="720" w:hanging="720"/>
        <w:rPr>
          <w:rFonts w:ascii="Arial" w:hAnsi="Arial" w:cs="Arial"/>
          <w:sz w:val="20"/>
        </w:rPr>
      </w:pPr>
      <w:r w:rsidRPr="00D9456B">
        <w:rPr>
          <w:rFonts w:ascii="Arial" w:hAnsi="Arial" w:cs="Arial"/>
          <w:sz w:val="20"/>
        </w:rPr>
        <w:t>(D)</w:t>
      </w:r>
      <w:r w:rsidRPr="00D9456B">
        <w:rPr>
          <w:rFonts w:ascii="Arial" w:hAnsi="Arial" w:cs="Arial"/>
          <w:sz w:val="20"/>
        </w:rPr>
        <w:tab/>
        <w:t>Responds to requests for contact with alumni from staff, other alumni, students and external individuals or organizations in accordance with FOI/POP policy, by documenting request details, investigating reason for contact request, considering possible implications of contact and facilitating request if deemed reasonable.  Request conducted under strict FOI/POP guidelines by receiving written permission from initiator of request to release information to the alumnus. Maintains contact log and correspondence files.</w:t>
      </w:r>
    </w:p>
    <w:p w:rsidR="00D9456B" w:rsidRPr="00D9456B" w:rsidRDefault="00D9456B" w:rsidP="00D9456B">
      <w:pPr>
        <w:ind w:left="720" w:hanging="720"/>
        <w:rPr>
          <w:rFonts w:ascii="Arial" w:hAnsi="Arial" w:cs="Arial"/>
          <w:sz w:val="20"/>
        </w:rPr>
      </w:pPr>
    </w:p>
    <w:p w:rsidR="00D9456B" w:rsidRPr="00D9456B" w:rsidRDefault="00D9456B" w:rsidP="00D9456B">
      <w:pPr>
        <w:pStyle w:val="BodyText"/>
        <w:ind w:left="709" w:hanging="709"/>
        <w:rPr>
          <w:rFonts w:ascii="Arial" w:hAnsi="Arial" w:cs="Arial"/>
          <w:sz w:val="20"/>
        </w:rPr>
      </w:pPr>
      <w:r w:rsidRPr="00D9456B">
        <w:rPr>
          <w:rFonts w:ascii="Arial" w:hAnsi="Arial" w:cs="Arial"/>
          <w:sz w:val="20"/>
        </w:rPr>
        <w:t>(D)</w:t>
      </w:r>
      <w:r w:rsidRPr="00D9456B">
        <w:rPr>
          <w:rFonts w:ascii="Arial" w:hAnsi="Arial" w:cs="Arial"/>
          <w:sz w:val="20"/>
        </w:rPr>
        <w:tab/>
        <w:t>Conducts telephone interviews to collect employer and other business information from graduates.  Conducts surveys of alumni about products and services offered through the Alumni Association.</w:t>
      </w:r>
    </w:p>
    <w:p w:rsidR="00D9456B" w:rsidRPr="00D9456B" w:rsidRDefault="00D9456B" w:rsidP="00D9456B">
      <w:pPr>
        <w:rPr>
          <w:rFonts w:ascii="Arial" w:hAnsi="Arial" w:cs="Arial"/>
          <w:sz w:val="20"/>
        </w:rPr>
      </w:pPr>
    </w:p>
    <w:p w:rsidR="00D9456B" w:rsidRPr="00D9456B" w:rsidRDefault="00D9456B" w:rsidP="00D9456B">
      <w:pPr>
        <w:numPr>
          <w:ilvl w:val="0"/>
          <w:numId w:val="15"/>
        </w:numPr>
        <w:rPr>
          <w:rFonts w:ascii="Arial" w:hAnsi="Arial" w:cs="Arial"/>
          <w:sz w:val="20"/>
        </w:rPr>
      </w:pPr>
      <w:r w:rsidRPr="00D9456B">
        <w:rPr>
          <w:rFonts w:ascii="Arial" w:hAnsi="Arial" w:cs="Arial"/>
          <w:sz w:val="20"/>
        </w:rPr>
        <w:t>Initiates and/or responds to mail, phone and in-person inquiries from alumni, university departments, and the community relating to alumni records information such as record changes and Alumni Association information and services by composing correspondence and contacting relevant individuals for information.</w:t>
      </w:r>
    </w:p>
    <w:p w:rsidR="00D9456B" w:rsidRPr="00D9456B" w:rsidRDefault="00D9456B" w:rsidP="00D9456B">
      <w:pPr>
        <w:ind w:left="720" w:hanging="720"/>
        <w:rPr>
          <w:rFonts w:ascii="Arial" w:hAnsi="Arial" w:cs="Arial"/>
          <w:sz w:val="20"/>
        </w:rPr>
      </w:pPr>
    </w:p>
    <w:p w:rsidR="00D9456B" w:rsidRPr="00D9456B" w:rsidRDefault="00D9456B" w:rsidP="00D9456B">
      <w:pPr>
        <w:ind w:left="720" w:hanging="720"/>
        <w:rPr>
          <w:rFonts w:ascii="Arial" w:hAnsi="Arial" w:cs="Arial"/>
          <w:sz w:val="20"/>
        </w:rPr>
      </w:pPr>
      <w:r w:rsidRPr="00D9456B">
        <w:rPr>
          <w:rFonts w:ascii="Arial" w:hAnsi="Arial" w:cs="Arial"/>
          <w:sz w:val="20"/>
        </w:rPr>
        <w:lastRenderedPageBreak/>
        <w:t>(W)</w:t>
      </w:r>
      <w:r w:rsidRPr="00D9456B">
        <w:rPr>
          <w:rFonts w:ascii="Arial" w:hAnsi="Arial" w:cs="Arial"/>
          <w:sz w:val="20"/>
        </w:rPr>
        <w:tab/>
        <w:t>Reviews project schedules and research priorities in consultation with List Coordinator.</w:t>
      </w:r>
    </w:p>
    <w:p w:rsidR="00D9456B" w:rsidRPr="00D9456B" w:rsidRDefault="00D9456B" w:rsidP="00D9456B">
      <w:pPr>
        <w:ind w:left="720" w:hanging="720"/>
        <w:rPr>
          <w:rFonts w:ascii="Arial" w:hAnsi="Arial" w:cs="Arial"/>
          <w:sz w:val="20"/>
        </w:rPr>
      </w:pPr>
    </w:p>
    <w:p w:rsidR="00D9456B" w:rsidRPr="00D9456B" w:rsidRDefault="00D9456B" w:rsidP="00D9456B">
      <w:pPr>
        <w:pStyle w:val="BodyTextIndent2"/>
        <w:spacing w:after="0" w:line="240" w:lineRule="auto"/>
        <w:ind w:left="720" w:hanging="720"/>
        <w:rPr>
          <w:rFonts w:ascii="Arial" w:hAnsi="Arial" w:cs="Arial"/>
          <w:sz w:val="20"/>
        </w:rPr>
      </w:pPr>
      <w:r w:rsidRPr="00D9456B">
        <w:rPr>
          <w:rFonts w:ascii="Arial" w:hAnsi="Arial" w:cs="Arial"/>
          <w:sz w:val="20"/>
        </w:rPr>
        <w:t>(W)</w:t>
      </w:r>
      <w:r w:rsidRPr="00D9456B">
        <w:rPr>
          <w:rFonts w:ascii="Arial" w:hAnsi="Arial" w:cs="Arial"/>
          <w:sz w:val="20"/>
        </w:rPr>
        <w:tab/>
        <w:t>Identifies and assigns codes to students, staff and other individuals from SIMS to identify them as CR records, on an individual basis as required to link information from both systems and avoid duplication. Researches, identifies and validates corresponding record on SIMS to match record on BLACKBAUD ECRM, and reviews and updates combined information to maintain coherence and consistency.</w:t>
      </w:r>
    </w:p>
    <w:p w:rsidR="00D9456B" w:rsidRPr="00D9456B" w:rsidRDefault="00D9456B" w:rsidP="00D9456B">
      <w:pPr>
        <w:pStyle w:val="BodyTextIndent2"/>
        <w:spacing w:after="0" w:line="240" w:lineRule="auto"/>
        <w:ind w:left="720" w:hanging="720"/>
        <w:rPr>
          <w:rFonts w:ascii="Arial" w:hAnsi="Arial" w:cs="Arial"/>
          <w:sz w:val="20"/>
        </w:rPr>
      </w:pPr>
    </w:p>
    <w:p w:rsidR="00D9456B" w:rsidRPr="00D9456B" w:rsidRDefault="00D9456B" w:rsidP="00D9456B">
      <w:pPr>
        <w:ind w:left="720" w:hanging="720"/>
        <w:rPr>
          <w:rFonts w:ascii="Arial" w:hAnsi="Arial" w:cs="Arial"/>
          <w:sz w:val="20"/>
        </w:rPr>
      </w:pPr>
      <w:r w:rsidRPr="00D9456B">
        <w:rPr>
          <w:rFonts w:ascii="Arial" w:hAnsi="Arial" w:cs="Arial"/>
          <w:sz w:val="20"/>
        </w:rPr>
        <w:t>(M)</w:t>
      </w:r>
      <w:r w:rsidRPr="00D9456B">
        <w:rPr>
          <w:rFonts w:ascii="Arial" w:hAnsi="Arial" w:cs="Arial"/>
          <w:sz w:val="20"/>
        </w:rPr>
        <w:tab/>
        <w:t>Gathers and calculates statistics of alumni information using standard BLACKBAUD ECRM reports and MS Excel, analyses results, produces diagrams and charts based on results and distributes reports.</w:t>
      </w:r>
    </w:p>
    <w:p w:rsidR="00D9456B" w:rsidRPr="00D9456B" w:rsidRDefault="00D9456B" w:rsidP="00D9456B">
      <w:pPr>
        <w:rPr>
          <w:rFonts w:ascii="Arial" w:hAnsi="Arial" w:cs="Arial"/>
          <w:sz w:val="20"/>
        </w:rPr>
      </w:pPr>
    </w:p>
    <w:p w:rsidR="00D9456B" w:rsidRPr="00D9456B" w:rsidRDefault="00D9456B" w:rsidP="00D9456B">
      <w:pPr>
        <w:ind w:left="720" w:hanging="720"/>
        <w:rPr>
          <w:rFonts w:ascii="Arial" w:hAnsi="Arial" w:cs="Arial"/>
          <w:sz w:val="20"/>
        </w:rPr>
      </w:pPr>
      <w:r w:rsidRPr="00D9456B">
        <w:rPr>
          <w:rFonts w:ascii="Arial" w:hAnsi="Arial" w:cs="Arial"/>
          <w:sz w:val="20"/>
        </w:rPr>
        <w:t>(M)</w:t>
      </w:r>
      <w:r w:rsidRPr="00D9456B">
        <w:rPr>
          <w:rFonts w:ascii="Arial" w:hAnsi="Arial" w:cs="Arial"/>
          <w:sz w:val="20"/>
        </w:rPr>
        <w:tab/>
        <w:t>Compiles and analyzes statistics on record changes, research projects, report runs, and prepares statistical reports to provide a basis for assessing workflow, so that problems and trends can be identified.</w:t>
      </w:r>
    </w:p>
    <w:p w:rsidR="00D9456B" w:rsidRPr="00D9456B" w:rsidRDefault="00D9456B" w:rsidP="00D9456B">
      <w:pPr>
        <w:rPr>
          <w:rFonts w:ascii="Arial" w:hAnsi="Arial" w:cs="Arial"/>
          <w:sz w:val="20"/>
        </w:rPr>
      </w:pPr>
    </w:p>
    <w:p w:rsidR="00D9456B" w:rsidRPr="00D9456B" w:rsidRDefault="00D9456B" w:rsidP="00D9456B">
      <w:pPr>
        <w:pStyle w:val="BodyTextIndent"/>
        <w:ind w:left="720" w:hanging="720"/>
        <w:rPr>
          <w:rFonts w:ascii="Arial" w:hAnsi="Arial" w:cs="Arial"/>
          <w:sz w:val="20"/>
        </w:rPr>
      </w:pPr>
      <w:r w:rsidRPr="00D9456B">
        <w:rPr>
          <w:rFonts w:ascii="Arial" w:hAnsi="Arial" w:cs="Arial"/>
          <w:sz w:val="20"/>
        </w:rPr>
        <w:t>(M)</w:t>
      </w:r>
      <w:r w:rsidRPr="00D9456B">
        <w:rPr>
          <w:rFonts w:ascii="Arial" w:hAnsi="Arial" w:cs="Arial"/>
          <w:sz w:val="20"/>
        </w:rPr>
        <w:tab/>
        <w:t>Conducts one on one training sessions for staff in the general use of BLACKBAUD ECRM and specific use of BLACKBAUD ECRM for record retrieval and record updating.</w:t>
      </w:r>
    </w:p>
    <w:p w:rsidR="00D9456B" w:rsidRPr="00D9456B" w:rsidRDefault="00D9456B" w:rsidP="00D9456B">
      <w:pPr>
        <w:rPr>
          <w:rFonts w:ascii="Arial" w:hAnsi="Arial" w:cs="Arial"/>
          <w:sz w:val="20"/>
        </w:rPr>
      </w:pPr>
    </w:p>
    <w:p w:rsidR="00D9456B" w:rsidRPr="00D9456B" w:rsidRDefault="00D9456B" w:rsidP="00D9456B">
      <w:pPr>
        <w:ind w:left="720" w:hanging="720"/>
        <w:rPr>
          <w:rFonts w:ascii="Arial" w:hAnsi="Arial" w:cs="Arial"/>
          <w:sz w:val="20"/>
        </w:rPr>
      </w:pPr>
      <w:r w:rsidRPr="00D9456B">
        <w:rPr>
          <w:rFonts w:ascii="Arial" w:hAnsi="Arial" w:cs="Arial"/>
          <w:sz w:val="20"/>
        </w:rPr>
        <w:t>(M)</w:t>
      </w:r>
      <w:r w:rsidRPr="00D9456B">
        <w:rPr>
          <w:rFonts w:ascii="Arial" w:hAnsi="Arial" w:cs="Arial"/>
          <w:sz w:val="20"/>
        </w:rPr>
        <w:tab/>
        <w:t>Recommends BLACKBAUD ECRM modifications, revisions and enhancements to Manager, UA Systems by consulting with users, compiling lists of new requirements, writing request descriptions and examples.  Tests enhancements and modifications by running sample report and processing scenarios to ensure that results match requirements.</w:t>
      </w:r>
    </w:p>
    <w:p w:rsidR="00D9456B" w:rsidRPr="00D9456B" w:rsidRDefault="00D9456B" w:rsidP="00D9456B">
      <w:pPr>
        <w:ind w:left="720" w:hanging="720"/>
        <w:rPr>
          <w:rFonts w:ascii="Arial" w:hAnsi="Arial" w:cs="Arial"/>
          <w:sz w:val="20"/>
        </w:rPr>
      </w:pPr>
    </w:p>
    <w:p w:rsidR="00D9456B" w:rsidRPr="00D9456B" w:rsidRDefault="00D9456B" w:rsidP="00D9456B">
      <w:pPr>
        <w:ind w:left="709" w:hanging="709"/>
        <w:rPr>
          <w:rFonts w:ascii="Arial" w:hAnsi="Arial" w:cs="Arial"/>
          <w:sz w:val="20"/>
        </w:rPr>
      </w:pPr>
      <w:r w:rsidRPr="00D9456B">
        <w:rPr>
          <w:rFonts w:ascii="Arial" w:hAnsi="Arial" w:cs="Arial"/>
          <w:sz w:val="20"/>
        </w:rPr>
        <w:t>(M)</w:t>
      </w:r>
      <w:r w:rsidRPr="00D9456B">
        <w:rPr>
          <w:rFonts w:ascii="Arial" w:hAnsi="Arial" w:cs="Arial"/>
          <w:sz w:val="20"/>
        </w:rPr>
        <w:tab/>
        <w:t>Keeps current on FOI/POP regulations and reviews records procedures to ensure compliance.</w:t>
      </w:r>
    </w:p>
    <w:p w:rsidR="00D9456B" w:rsidRPr="00D9456B" w:rsidRDefault="00D9456B" w:rsidP="00D9456B">
      <w:pPr>
        <w:pStyle w:val="BodyTextIndent2"/>
        <w:spacing w:after="0" w:line="240" w:lineRule="auto"/>
        <w:ind w:left="0" w:hanging="43"/>
        <w:rPr>
          <w:rFonts w:ascii="Arial" w:hAnsi="Arial" w:cs="Arial"/>
          <w:sz w:val="20"/>
        </w:rPr>
      </w:pPr>
    </w:p>
    <w:p w:rsidR="00D9456B" w:rsidRPr="00D9456B" w:rsidRDefault="00EF3E43" w:rsidP="00D9456B">
      <w:pPr>
        <w:pStyle w:val="BodyTextIndent2"/>
        <w:spacing w:after="0" w:line="240" w:lineRule="auto"/>
        <w:ind w:left="720" w:hanging="763"/>
        <w:rPr>
          <w:rFonts w:ascii="Arial" w:hAnsi="Arial" w:cs="Arial"/>
          <w:sz w:val="20"/>
        </w:rPr>
      </w:pPr>
      <w:r>
        <w:rPr>
          <w:rFonts w:ascii="Arial" w:hAnsi="Arial" w:cs="Arial"/>
          <w:sz w:val="20"/>
        </w:rPr>
        <w:t xml:space="preserve"> </w:t>
      </w:r>
      <w:r w:rsidR="00D9456B" w:rsidRPr="00D9456B">
        <w:rPr>
          <w:rFonts w:ascii="Arial" w:hAnsi="Arial" w:cs="Arial"/>
          <w:sz w:val="20"/>
        </w:rPr>
        <w:t>(S)</w:t>
      </w:r>
      <w:r w:rsidR="00D9456B" w:rsidRPr="00D9456B">
        <w:rPr>
          <w:rFonts w:ascii="Arial" w:hAnsi="Arial" w:cs="Arial"/>
          <w:sz w:val="20"/>
        </w:rPr>
        <w:tab/>
        <w:t>Transfers 1500-2000 alumni records from the Student Information System (SIMS) to BLACKBAUD ECRM each semester following graduation.  Initiates batch update for transfer, and reviews resulting reports for problems.  Manually enters records requiring special handling and not processed as part of batch.  Researches special handling records and validates against Senate and department lists. Investigates and resolves discrepancies by consulting with Registrar’s Office staff and university departments to make record adjustments.</w:t>
      </w:r>
    </w:p>
    <w:p w:rsidR="00D9456B" w:rsidRPr="00D9456B" w:rsidRDefault="00D9456B" w:rsidP="00D9456B">
      <w:pPr>
        <w:rPr>
          <w:rFonts w:ascii="Arial" w:hAnsi="Arial" w:cs="Arial"/>
          <w:sz w:val="20"/>
        </w:rPr>
      </w:pPr>
    </w:p>
    <w:p w:rsidR="00D9456B" w:rsidRPr="00D9456B" w:rsidRDefault="00D9456B" w:rsidP="00D9456B">
      <w:pPr>
        <w:ind w:left="720" w:hanging="720"/>
        <w:rPr>
          <w:rFonts w:ascii="Arial" w:hAnsi="Arial" w:cs="Arial"/>
          <w:sz w:val="20"/>
        </w:rPr>
      </w:pPr>
      <w:r w:rsidRPr="00D9456B">
        <w:rPr>
          <w:rFonts w:ascii="Arial" w:hAnsi="Arial" w:cs="Arial"/>
          <w:sz w:val="20"/>
        </w:rPr>
        <w:t>(S)</w:t>
      </w:r>
      <w:r w:rsidRPr="00D9456B">
        <w:rPr>
          <w:rFonts w:ascii="Arial" w:hAnsi="Arial" w:cs="Arial"/>
          <w:sz w:val="20"/>
        </w:rPr>
        <w:tab/>
        <w:t>Maintains and enhances the research programs by monitoring and revising procedures as necessary, investigating and implementing new procedures, contacting colleagues at other institutions to obtain new ideas and information on other research programs to improve the effectiveness of research and the overall accuracy of the alumni database.</w:t>
      </w:r>
    </w:p>
    <w:p w:rsidR="00D9456B" w:rsidRPr="00D9456B" w:rsidRDefault="00D9456B" w:rsidP="00D9456B">
      <w:pPr>
        <w:ind w:left="720" w:hanging="720"/>
        <w:rPr>
          <w:rFonts w:ascii="Arial" w:hAnsi="Arial" w:cs="Arial"/>
          <w:sz w:val="20"/>
        </w:rPr>
      </w:pPr>
    </w:p>
    <w:p w:rsidR="00D9456B" w:rsidRPr="00D9456B" w:rsidRDefault="00D9456B" w:rsidP="00D9456B">
      <w:pPr>
        <w:ind w:left="720" w:hanging="720"/>
        <w:rPr>
          <w:rFonts w:ascii="Arial" w:hAnsi="Arial" w:cs="Arial"/>
          <w:sz w:val="20"/>
        </w:rPr>
      </w:pPr>
      <w:r w:rsidRPr="00D9456B">
        <w:rPr>
          <w:rFonts w:ascii="Arial" w:hAnsi="Arial" w:cs="Arial"/>
          <w:sz w:val="20"/>
        </w:rPr>
        <w:t>(S)</w:t>
      </w:r>
      <w:r w:rsidRPr="00D9456B">
        <w:rPr>
          <w:rFonts w:ascii="Arial" w:hAnsi="Arial" w:cs="Arial"/>
          <w:sz w:val="20"/>
        </w:rPr>
        <w:tab/>
        <w:t>Designs, revises and updates student researchers training and procedures manual and research forms.</w:t>
      </w:r>
    </w:p>
    <w:p w:rsidR="00C70D03" w:rsidRPr="00D9456B" w:rsidRDefault="00C70D03" w:rsidP="00013487">
      <w:pPr>
        <w:pStyle w:val="ListParagraph"/>
        <w:spacing w:after="240"/>
        <w:ind w:left="360"/>
        <w:contextualSpacing w:val="0"/>
        <w:rPr>
          <w:rFonts w:ascii="Arial" w:hAnsi="Arial" w:cs="Arial"/>
          <w:sz w:val="20"/>
          <w:lang w:val="en-US"/>
        </w:rPr>
      </w:pPr>
    </w:p>
    <w:p w:rsidR="00C70D03" w:rsidRPr="0004718D" w:rsidRDefault="00C70D03">
      <w:pPr>
        <w:rPr>
          <w:rFonts w:ascii="Arial" w:hAnsi="Arial" w:cs="Arial"/>
          <w:sz w:val="22"/>
          <w:szCs w:val="22"/>
        </w:rPr>
      </w:pPr>
    </w:p>
    <w:tbl>
      <w:tblPr>
        <w:tblW w:w="10260" w:type="dxa"/>
        <w:tblInd w:w="18" w:type="dxa"/>
        <w:tblLook w:val="01E0" w:firstRow="1" w:lastRow="1" w:firstColumn="1" w:lastColumn="1" w:noHBand="0" w:noVBand="0"/>
      </w:tblPr>
      <w:tblGrid>
        <w:gridCol w:w="10260"/>
      </w:tblGrid>
      <w:tr w:rsidR="002C4915" w:rsidRPr="0004718D" w:rsidTr="00E707B1">
        <w:trPr>
          <w:trHeight w:val="233"/>
          <w:tblHeader/>
        </w:trPr>
        <w:tc>
          <w:tcPr>
            <w:tcW w:w="10260" w:type="dxa"/>
            <w:tcBorders>
              <w:top w:val="single" w:sz="4" w:space="0" w:color="auto"/>
              <w:left w:val="single" w:sz="4" w:space="0" w:color="auto"/>
              <w:bottom w:val="single" w:sz="4" w:space="0" w:color="auto"/>
              <w:right w:val="single" w:sz="4" w:space="0" w:color="auto"/>
            </w:tcBorders>
            <w:shd w:val="clear" w:color="auto" w:fill="99CCFF"/>
            <w:vAlign w:val="center"/>
          </w:tcPr>
          <w:p w:rsidR="002C4915" w:rsidRPr="000A7728" w:rsidRDefault="007D02CF" w:rsidP="00E707B1">
            <w:pPr>
              <w:keepNext/>
              <w:tabs>
                <w:tab w:val="left" w:pos="2880"/>
              </w:tabs>
              <w:rPr>
                <w:rFonts w:ascii="Arial" w:hAnsi="Arial" w:cs="Arial"/>
                <w:b/>
                <w:color w:val="000080"/>
                <w:sz w:val="22"/>
                <w:szCs w:val="22"/>
              </w:rPr>
            </w:pPr>
            <w:r w:rsidRPr="0004718D">
              <w:rPr>
                <w:rFonts w:ascii="Arial" w:hAnsi="Arial" w:cs="Arial"/>
                <w:b/>
                <w:color w:val="000080"/>
                <w:sz w:val="22"/>
                <w:szCs w:val="22"/>
              </w:rPr>
              <w:t xml:space="preserve">4.  </w:t>
            </w:r>
            <w:r w:rsidR="002C4915" w:rsidRPr="0004718D">
              <w:rPr>
                <w:rFonts w:ascii="Arial" w:hAnsi="Arial" w:cs="Arial"/>
                <w:b/>
                <w:color w:val="000080"/>
                <w:sz w:val="22"/>
                <w:szCs w:val="22"/>
              </w:rPr>
              <w:t>MINOR FUNCTIONS</w:t>
            </w:r>
            <w:r w:rsidRPr="0004718D">
              <w:rPr>
                <w:rFonts w:ascii="Arial" w:hAnsi="Arial" w:cs="Arial"/>
                <w:b/>
                <w:color w:val="000080"/>
                <w:sz w:val="22"/>
                <w:szCs w:val="22"/>
              </w:rPr>
              <w:t xml:space="preserve"> </w:t>
            </w:r>
          </w:p>
        </w:tc>
      </w:tr>
    </w:tbl>
    <w:p w:rsidR="001A18A0" w:rsidRDefault="001A18A0" w:rsidP="001A18A0">
      <w:pPr>
        <w:spacing w:before="60" w:after="60"/>
        <w:jc w:val="both"/>
        <w:rPr>
          <w:sz w:val="20"/>
        </w:rPr>
      </w:pPr>
    </w:p>
    <w:p w:rsidR="00F35794" w:rsidRPr="00F35794" w:rsidRDefault="00F35794" w:rsidP="00F35794">
      <w:pPr>
        <w:numPr>
          <w:ilvl w:val="0"/>
          <w:numId w:val="16"/>
        </w:numPr>
        <w:rPr>
          <w:rFonts w:ascii="Arial" w:hAnsi="Arial" w:cs="Arial"/>
          <w:sz w:val="20"/>
        </w:rPr>
      </w:pPr>
      <w:r w:rsidRPr="00F35794">
        <w:rPr>
          <w:rFonts w:ascii="Arial" w:hAnsi="Arial" w:cs="Arial"/>
          <w:sz w:val="20"/>
        </w:rPr>
        <w:t>Provides relief reception and general information services as required.</w:t>
      </w:r>
    </w:p>
    <w:p w:rsidR="00F35794" w:rsidRPr="00F35794" w:rsidRDefault="00F35794" w:rsidP="00F35794">
      <w:pPr>
        <w:pStyle w:val="BodyTextIndent3"/>
        <w:numPr>
          <w:ilvl w:val="0"/>
          <w:numId w:val="16"/>
        </w:numPr>
        <w:spacing w:after="0"/>
        <w:rPr>
          <w:rFonts w:ascii="Arial" w:hAnsi="Arial" w:cs="Arial"/>
          <w:sz w:val="20"/>
          <w:szCs w:val="20"/>
        </w:rPr>
      </w:pPr>
      <w:r w:rsidRPr="00F35794">
        <w:rPr>
          <w:rFonts w:ascii="Arial" w:hAnsi="Arial" w:cs="Arial"/>
          <w:sz w:val="20"/>
          <w:szCs w:val="20"/>
        </w:rPr>
        <w:t>Speaks to the Alumni Appeal Campaign callers yearly to inform them on record procedures.</w:t>
      </w:r>
    </w:p>
    <w:p w:rsidR="00F35794" w:rsidRPr="00F35794" w:rsidRDefault="00F35794" w:rsidP="00F35794">
      <w:pPr>
        <w:pStyle w:val="BodyTextIndent3"/>
        <w:numPr>
          <w:ilvl w:val="0"/>
          <w:numId w:val="16"/>
        </w:numPr>
        <w:spacing w:after="0"/>
        <w:rPr>
          <w:rFonts w:ascii="Arial" w:hAnsi="Arial" w:cs="Arial"/>
          <w:sz w:val="20"/>
          <w:szCs w:val="20"/>
        </w:rPr>
      </w:pPr>
      <w:r w:rsidRPr="00F35794">
        <w:rPr>
          <w:rFonts w:ascii="Arial" w:hAnsi="Arial" w:cs="Arial"/>
          <w:sz w:val="20"/>
          <w:szCs w:val="20"/>
        </w:rPr>
        <w:t>Performs other duties and responsibilities consistent with the job description and classification on request.</w:t>
      </w:r>
    </w:p>
    <w:p w:rsidR="00350DBE" w:rsidRPr="00350DBE" w:rsidRDefault="00350DBE" w:rsidP="00350DBE">
      <w:pPr>
        <w:rPr>
          <w:rFonts w:ascii="Arial" w:hAnsi="Arial" w:cs="Arial"/>
          <w:sz w:val="22"/>
          <w:szCs w:val="22"/>
        </w:rPr>
      </w:pPr>
    </w:p>
    <w:p w:rsidR="00350DBE" w:rsidRPr="00350DBE" w:rsidRDefault="00350DBE" w:rsidP="00350DBE">
      <w:pPr>
        <w:rPr>
          <w:rFonts w:ascii="Arial" w:hAnsi="Arial" w:cs="Arial"/>
          <w:sz w:val="22"/>
          <w:szCs w:val="22"/>
        </w:rPr>
      </w:pPr>
    </w:p>
    <w:p w:rsidR="00350DBE" w:rsidRPr="00350DBE" w:rsidRDefault="00350DBE" w:rsidP="00350DBE">
      <w:pPr>
        <w:rPr>
          <w:rFonts w:ascii="Arial" w:hAnsi="Arial" w:cs="Arial"/>
          <w:sz w:val="22"/>
          <w:szCs w:val="22"/>
        </w:rPr>
      </w:pPr>
    </w:p>
    <w:tbl>
      <w:tblPr>
        <w:tblW w:w="10278" w:type="dxa"/>
        <w:tblLook w:val="01E0" w:firstRow="1" w:lastRow="1" w:firstColumn="1" w:lastColumn="1" w:noHBand="0" w:noVBand="0"/>
      </w:tblPr>
      <w:tblGrid>
        <w:gridCol w:w="490"/>
        <w:gridCol w:w="9788"/>
      </w:tblGrid>
      <w:tr w:rsidR="0011204D" w:rsidRPr="0004718D" w:rsidTr="00E707B1">
        <w:trPr>
          <w:trHeight w:val="170"/>
          <w:tblHeader/>
        </w:trPr>
        <w:tc>
          <w:tcPr>
            <w:tcW w:w="10278" w:type="dxa"/>
            <w:gridSpan w:val="2"/>
            <w:tcBorders>
              <w:top w:val="single" w:sz="4" w:space="0" w:color="auto"/>
              <w:left w:val="single" w:sz="4" w:space="0" w:color="auto"/>
              <w:bottom w:val="single" w:sz="4" w:space="0" w:color="auto"/>
              <w:right w:val="single" w:sz="4" w:space="0" w:color="auto"/>
            </w:tcBorders>
            <w:shd w:val="clear" w:color="auto" w:fill="99CCFF"/>
            <w:vAlign w:val="center"/>
          </w:tcPr>
          <w:p w:rsidR="007D02CF" w:rsidRPr="000A7728" w:rsidRDefault="007D02CF" w:rsidP="00E707B1">
            <w:pPr>
              <w:keepNext/>
              <w:tabs>
                <w:tab w:val="left" w:pos="2880"/>
              </w:tabs>
              <w:rPr>
                <w:rFonts w:ascii="Arial" w:hAnsi="Arial" w:cs="Arial"/>
                <w:b/>
                <w:color w:val="000080"/>
                <w:sz w:val="22"/>
                <w:szCs w:val="22"/>
              </w:rPr>
            </w:pPr>
            <w:r w:rsidRPr="0004718D">
              <w:rPr>
                <w:rFonts w:ascii="Arial" w:hAnsi="Arial" w:cs="Arial"/>
                <w:b/>
                <w:color w:val="000080"/>
                <w:sz w:val="22"/>
                <w:szCs w:val="22"/>
              </w:rPr>
              <w:lastRenderedPageBreak/>
              <w:t xml:space="preserve">.  </w:t>
            </w:r>
            <w:r w:rsidR="0011204D" w:rsidRPr="0004718D">
              <w:rPr>
                <w:rFonts w:ascii="Arial" w:hAnsi="Arial" w:cs="Arial"/>
                <w:b/>
                <w:color w:val="000080"/>
                <w:sz w:val="22"/>
                <w:szCs w:val="22"/>
              </w:rPr>
              <w:t>LEVEL OF INDEPENDENCE</w:t>
            </w:r>
          </w:p>
        </w:tc>
      </w:tr>
      <w:tr w:rsidR="00C168E5" w:rsidRPr="0004718D" w:rsidTr="00A80D60">
        <w:trPr>
          <w:cantSplit/>
          <w:trHeight w:val="342"/>
        </w:trPr>
        <w:sdt>
          <w:sdtPr>
            <w:rPr>
              <w:rFonts w:ascii="Arial" w:hAnsi="Arial" w:cs="Arial"/>
              <w:color w:val="000080"/>
              <w:szCs w:val="24"/>
            </w:rPr>
            <w:id w:val="-1170559260"/>
            <w14:checkbox>
              <w14:checked w14:val="0"/>
              <w14:checkedState w14:val="2612" w14:font="Yu Gothic UI"/>
              <w14:uncheckedState w14:val="2610" w14:font="Yu Gothic UI"/>
            </w14:checkbox>
          </w:sdtPr>
          <w:sdtEndPr/>
          <w:sdtContent>
            <w:tc>
              <w:tcPr>
                <w:tcW w:w="490" w:type="dxa"/>
                <w:tcBorders>
                  <w:top w:val="single" w:sz="4" w:space="0" w:color="auto"/>
                  <w:left w:val="single" w:sz="4" w:space="0" w:color="808080"/>
                </w:tcBorders>
              </w:tcPr>
              <w:p w:rsidR="00C168E5" w:rsidRPr="0004718D" w:rsidRDefault="00D54CBB" w:rsidP="00A80D60">
                <w:pPr>
                  <w:keepNext/>
                  <w:spacing w:before="120"/>
                  <w:jc w:val="center"/>
                  <w:rPr>
                    <w:rFonts w:ascii="Arial" w:hAnsi="Arial" w:cs="Arial"/>
                    <w:color w:val="000080"/>
                    <w:sz w:val="20"/>
                  </w:rPr>
                </w:pPr>
                <w:r>
                  <w:rPr>
                    <w:rFonts w:ascii="MS Mincho" w:eastAsia="MS Mincho" w:hAnsi="MS Mincho" w:cs="Arial" w:hint="eastAsia"/>
                    <w:color w:val="000080"/>
                    <w:szCs w:val="24"/>
                  </w:rPr>
                  <w:t>☐</w:t>
                </w:r>
              </w:p>
            </w:tc>
          </w:sdtContent>
        </w:sdt>
        <w:tc>
          <w:tcPr>
            <w:tcW w:w="9788" w:type="dxa"/>
            <w:tcBorders>
              <w:top w:val="single" w:sz="4" w:space="0" w:color="auto"/>
              <w:right w:val="single" w:sz="4" w:space="0" w:color="808080"/>
            </w:tcBorders>
          </w:tcPr>
          <w:p w:rsidR="00C168E5" w:rsidRPr="0004718D" w:rsidRDefault="00C168E5" w:rsidP="00534537">
            <w:pPr>
              <w:keepNext/>
              <w:numPr>
                <w:ilvl w:val="0"/>
                <w:numId w:val="1"/>
              </w:numPr>
              <w:spacing w:before="120" w:after="120"/>
              <w:ind w:left="360" w:hanging="360"/>
              <w:rPr>
                <w:rFonts w:ascii="Arial" w:hAnsi="Arial" w:cs="Arial"/>
                <w:color w:val="000080"/>
                <w:sz w:val="20"/>
              </w:rPr>
            </w:pPr>
            <w:r w:rsidRPr="0004718D">
              <w:rPr>
                <w:rFonts w:ascii="Arial" w:hAnsi="Arial" w:cs="Arial"/>
                <w:color w:val="000080"/>
                <w:sz w:val="20"/>
              </w:rPr>
              <w:t>Work is provided with specific instructions describing how and when it should be completed.</w:t>
            </w:r>
          </w:p>
        </w:tc>
      </w:tr>
      <w:tr w:rsidR="00C168E5" w:rsidRPr="0004718D" w:rsidTr="00A80D60">
        <w:trPr>
          <w:cantSplit/>
          <w:trHeight w:val="342"/>
        </w:trPr>
        <w:sdt>
          <w:sdtPr>
            <w:rPr>
              <w:rFonts w:ascii="Arial" w:hAnsi="Arial" w:cs="Arial"/>
              <w:color w:val="000080"/>
              <w:szCs w:val="24"/>
            </w:rPr>
            <w:id w:val="537700656"/>
            <w14:checkbox>
              <w14:checked w14:val="0"/>
              <w14:checkedState w14:val="2612" w14:font="Yu Gothic UI"/>
              <w14:uncheckedState w14:val="2610" w14:font="Yu Gothic UI"/>
            </w14:checkbox>
          </w:sdtPr>
          <w:sdtEndPr/>
          <w:sdtContent>
            <w:tc>
              <w:tcPr>
                <w:tcW w:w="490" w:type="dxa"/>
                <w:tcBorders>
                  <w:left w:val="single" w:sz="4" w:space="0" w:color="808080"/>
                </w:tcBorders>
              </w:tcPr>
              <w:p w:rsidR="00C168E5" w:rsidRPr="0004718D" w:rsidRDefault="00273BE6" w:rsidP="00A80D60">
                <w:pPr>
                  <w:keepNext/>
                  <w:spacing w:before="120"/>
                  <w:jc w:val="center"/>
                  <w:rPr>
                    <w:rFonts w:ascii="Arial" w:hAnsi="Arial" w:cs="Arial"/>
                    <w:color w:val="000080"/>
                    <w:sz w:val="20"/>
                  </w:rPr>
                </w:pPr>
                <w:r>
                  <w:rPr>
                    <w:rFonts w:ascii="MS Gothic" w:eastAsia="MS Gothic" w:hAnsi="Arial" w:cs="Arial" w:hint="eastAsia"/>
                    <w:color w:val="000080"/>
                    <w:szCs w:val="24"/>
                  </w:rPr>
                  <w:t>☐</w:t>
                </w:r>
              </w:p>
            </w:tc>
          </w:sdtContent>
        </w:sdt>
        <w:tc>
          <w:tcPr>
            <w:tcW w:w="9788" w:type="dxa"/>
            <w:tcBorders>
              <w:right w:val="single" w:sz="4" w:space="0" w:color="808080"/>
            </w:tcBorders>
          </w:tcPr>
          <w:p w:rsidR="00C168E5" w:rsidRPr="0004718D" w:rsidRDefault="00C168E5" w:rsidP="00534537">
            <w:pPr>
              <w:keepNext/>
              <w:numPr>
                <w:ilvl w:val="0"/>
                <w:numId w:val="1"/>
              </w:numPr>
              <w:spacing w:before="120" w:after="120"/>
              <w:ind w:left="360" w:hanging="360"/>
              <w:rPr>
                <w:rFonts w:ascii="Arial" w:hAnsi="Arial" w:cs="Arial"/>
                <w:color w:val="000080"/>
                <w:sz w:val="20"/>
              </w:rPr>
            </w:pPr>
            <w:r w:rsidRPr="0004718D">
              <w:rPr>
                <w:rFonts w:ascii="Arial" w:hAnsi="Arial" w:cs="Arial"/>
                <w:color w:val="000080"/>
                <w:sz w:val="20"/>
              </w:rPr>
              <w:t>Work is provided with general instructions. The employee makes choices about how the work will be completed within deadlines.</w:t>
            </w:r>
          </w:p>
        </w:tc>
      </w:tr>
      <w:tr w:rsidR="00C168E5" w:rsidRPr="0004718D" w:rsidTr="00A80D60">
        <w:trPr>
          <w:cantSplit/>
          <w:trHeight w:val="378"/>
        </w:trPr>
        <w:sdt>
          <w:sdtPr>
            <w:rPr>
              <w:rFonts w:ascii="Arial" w:hAnsi="Arial" w:cs="Arial"/>
              <w:color w:val="000080"/>
              <w:szCs w:val="24"/>
            </w:rPr>
            <w:id w:val="-158007732"/>
            <w14:checkbox>
              <w14:checked w14:val="1"/>
              <w14:checkedState w14:val="2612" w14:font="Yu Gothic UI"/>
              <w14:uncheckedState w14:val="2610" w14:font="Yu Gothic UI"/>
            </w14:checkbox>
          </w:sdtPr>
          <w:sdtEndPr/>
          <w:sdtContent>
            <w:tc>
              <w:tcPr>
                <w:tcW w:w="490" w:type="dxa"/>
                <w:tcBorders>
                  <w:left w:val="single" w:sz="4" w:space="0" w:color="808080"/>
                </w:tcBorders>
              </w:tcPr>
              <w:p w:rsidR="00C168E5" w:rsidRPr="0004718D" w:rsidRDefault="00F35794" w:rsidP="00A80D60">
                <w:pPr>
                  <w:keepNext/>
                  <w:spacing w:before="120"/>
                  <w:jc w:val="center"/>
                  <w:rPr>
                    <w:rFonts w:ascii="Arial" w:hAnsi="Arial" w:cs="Arial"/>
                    <w:color w:val="000080"/>
                    <w:sz w:val="20"/>
                  </w:rPr>
                </w:pPr>
                <w:r>
                  <w:rPr>
                    <w:rFonts w:ascii="MS Mincho" w:eastAsia="MS Mincho" w:hAnsi="MS Mincho" w:cs="Arial" w:hint="eastAsia"/>
                    <w:color w:val="000080"/>
                    <w:szCs w:val="24"/>
                  </w:rPr>
                  <w:t>☒</w:t>
                </w:r>
              </w:p>
            </w:tc>
          </w:sdtContent>
        </w:sdt>
        <w:tc>
          <w:tcPr>
            <w:tcW w:w="9788" w:type="dxa"/>
            <w:tcBorders>
              <w:right w:val="single" w:sz="4" w:space="0" w:color="808080"/>
            </w:tcBorders>
          </w:tcPr>
          <w:p w:rsidR="00C168E5" w:rsidRPr="0004718D" w:rsidRDefault="00C168E5" w:rsidP="00534537">
            <w:pPr>
              <w:keepNext/>
              <w:numPr>
                <w:ilvl w:val="0"/>
                <w:numId w:val="1"/>
              </w:numPr>
              <w:spacing w:before="120" w:after="120"/>
              <w:ind w:left="360" w:hanging="360"/>
              <w:rPr>
                <w:rFonts w:ascii="Arial" w:hAnsi="Arial" w:cs="Arial"/>
                <w:color w:val="000080"/>
                <w:sz w:val="20"/>
              </w:rPr>
            </w:pPr>
            <w:r w:rsidRPr="0004718D">
              <w:rPr>
                <w:rFonts w:ascii="Arial" w:hAnsi="Arial" w:cs="Arial"/>
                <w:color w:val="000080"/>
                <w:sz w:val="20"/>
              </w:rPr>
              <w:t>Work is self-directed by the employee. The employee determines what work needs to be completed and when it</w:t>
            </w:r>
            <w:r w:rsidR="002C4915" w:rsidRPr="0004718D">
              <w:rPr>
                <w:rFonts w:ascii="Arial" w:hAnsi="Arial" w:cs="Arial"/>
                <w:color w:val="000080"/>
                <w:sz w:val="20"/>
              </w:rPr>
              <w:t xml:space="preserve"> should be completed to meet </w:t>
            </w:r>
            <w:r w:rsidRPr="0004718D">
              <w:rPr>
                <w:rFonts w:ascii="Arial" w:hAnsi="Arial" w:cs="Arial"/>
                <w:color w:val="000080"/>
                <w:sz w:val="20"/>
              </w:rPr>
              <w:t>deadlines.</w:t>
            </w:r>
          </w:p>
        </w:tc>
      </w:tr>
      <w:tr w:rsidR="0011204D" w:rsidRPr="0004718D" w:rsidTr="00A80D60">
        <w:trPr>
          <w:cantSplit/>
          <w:trHeight w:val="324"/>
        </w:trPr>
        <w:sdt>
          <w:sdtPr>
            <w:rPr>
              <w:rFonts w:ascii="Arial" w:hAnsi="Arial" w:cs="Arial"/>
              <w:color w:val="000080"/>
              <w:szCs w:val="24"/>
            </w:rPr>
            <w:id w:val="774065034"/>
            <w14:checkbox>
              <w14:checked w14:val="0"/>
              <w14:checkedState w14:val="2612" w14:font="Yu Gothic UI"/>
              <w14:uncheckedState w14:val="2610" w14:font="Yu Gothic UI"/>
            </w14:checkbox>
          </w:sdtPr>
          <w:sdtEndPr/>
          <w:sdtContent>
            <w:tc>
              <w:tcPr>
                <w:tcW w:w="490" w:type="dxa"/>
                <w:tcBorders>
                  <w:left w:val="single" w:sz="4" w:space="0" w:color="808080"/>
                </w:tcBorders>
              </w:tcPr>
              <w:p w:rsidR="0011204D" w:rsidRPr="0004718D" w:rsidRDefault="00273BE6" w:rsidP="00A80D60">
                <w:pPr>
                  <w:keepNext/>
                  <w:spacing w:before="120"/>
                  <w:jc w:val="center"/>
                  <w:rPr>
                    <w:rFonts w:ascii="Arial" w:hAnsi="Arial" w:cs="Arial"/>
                    <w:color w:val="000080"/>
                    <w:sz w:val="20"/>
                  </w:rPr>
                </w:pPr>
                <w:r>
                  <w:rPr>
                    <w:rFonts w:ascii="MS Gothic" w:eastAsia="MS Gothic" w:hAnsi="Arial" w:cs="Arial" w:hint="eastAsia"/>
                    <w:color w:val="000080"/>
                    <w:szCs w:val="24"/>
                  </w:rPr>
                  <w:t>☐</w:t>
                </w:r>
              </w:p>
            </w:tc>
          </w:sdtContent>
        </w:sdt>
        <w:tc>
          <w:tcPr>
            <w:tcW w:w="9788" w:type="dxa"/>
            <w:tcBorders>
              <w:right w:val="single" w:sz="4" w:space="0" w:color="808080"/>
            </w:tcBorders>
          </w:tcPr>
          <w:p w:rsidR="0011204D" w:rsidRPr="0004718D" w:rsidRDefault="0011204D" w:rsidP="00534537">
            <w:pPr>
              <w:keepNext/>
              <w:numPr>
                <w:ilvl w:val="0"/>
                <w:numId w:val="1"/>
              </w:numPr>
              <w:spacing w:before="120" w:after="120"/>
              <w:ind w:left="360" w:hanging="360"/>
              <w:rPr>
                <w:rFonts w:ascii="Arial" w:hAnsi="Arial" w:cs="Arial"/>
                <w:color w:val="000080"/>
                <w:sz w:val="20"/>
              </w:rPr>
            </w:pPr>
            <w:r w:rsidRPr="0004718D">
              <w:rPr>
                <w:rFonts w:ascii="Arial" w:hAnsi="Arial" w:cs="Arial"/>
                <w:color w:val="000080"/>
                <w:sz w:val="20"/>
              </w:rPr>
              <w:t>Work is assigned on a project-by-project basis in the form of broad objectives. The employee evaluate</w:t>
            </w:r>
            <w:r w:rsidR="0073636D" w:rsidRPr="0004718D">
              <w:rPr>
                <w:rFonts w:ascii="Arial" w:hAnsi="Arial" w:cs="Arial"/>
                <w:color w:val="000080"/>
                <w:sz w:val="20"/>
              </w:rPr>
              <w:t>s</w:t>
            </w:r>
            <w:r w:rsidRPr="0004718D">
              <w:rPr>
                <w:rFonts w:ascii="Arial" w:hAnsi="Arial" w:cs="Arial"/>
                <w:color w:val="000080"/>
                <w:sz w:val="20"/>
              </w:rPr>
              <w:t xml:space="preserve"> what work needs to be completed within </w:t>
            </w:r>
            <w:r w:rsidR="003F07BE" w:rsidRPr="0004718D">
              <w:rPr>
                <w:rFonts w:ascii="Arial" w:hAnsi="Arial" w:cs="Arial"/>
                <w:color w:val="000080"/>
                <w:sz w:val="20"/>
              </w:rPr>
              <w:t xml:space="preserve">general time frames. </w:t>
            </w:r>
            <w:r w:rsidRPr="0004718D">
              <w:rPr>
                <w:rFonts w:ascii="Arial" w:hAnsi="Arial" w:cs="Arial"/>
                <w:color w:val="000080"/>
                <w:sz w:val="20"/>
              </w:rPr>
              <w:t>Provide examples of project work:</w:t>
            </w:r>
          </w:p>
        </w:tc>
      </w:tr>
      <w:tr w:rsidR="0011204D" w:rsidRPr="0004718D" w:rsidTr="00A80D60">
        <w:trPr>
          <w:cantSplit/>
          <w:trHeight w:val="99"/>
        </w:trPr>
        <w:tc>
          <w:tcPr>
            <w:tcW w:w="490" w:type="dxa"/>
            <w:tcBorders>
              <w:left w:val="single" w:sz="4" w:space="0" w:color="808080"/>
              <w:bottom w:val="single" w:sz="4" w:space="0" w:color="808080"/>
            </w:tcBorders>
          </w:tcPr>
          <w:p w:rsidR="0011204D" w:rsidRPr="0004718D" w:rsidRDefault="0011204D" w:rsidP="00A80D60">
            <w:pPr>
              <w:spacing w:before="120" w:after="120"/>
              <w:jc w:val="center"/>
              <w:rPr>
                <w:rFonts w:ascii="Arial" w:hAnsi="Arial" w:cs="Arial"/>
                <w:sz w:val="20"/>
              </w:rPr>
            </w:pPr>
          </w:p>
        </w:tc>
        <w:tc>
          <w:tcPr>
            <w:tcW w:w="9788" w:type="dxa"/>
            <w:tcBorders>
              <w:bottom w:val="single" w:sz="4" w:space="0" w:color="808080"/>
              <w:right w:val="single" w:sz="4" w:space="0" w:color="808080"/>
            </w:tcBorders>
          </w:tcPr>
          <w:p w:rsidR="0011204D" w:rsidRPr="0004718D" w:rsidRDefault="0011204D" w:rsidP="00E707B1">
            <w:pPr>
              <w:spacing w:before="120" w:after="120"/>
              <w:ind w:left="720"/>
              <w:jc w:val="both"/>
              <w:rPr>
                <w:rFonts w:ascii="Arial" w:hAnsi="Arial" w:cs="Arial"/>
                <w:sz w:val="20"/>
              </w:rPr>
            </w:pPr>
          </w:p>
        </w:tc>
      </w:tr>
    </w:tbl>
    <w:p w:rsidR="004A45F4" w:rsidRDefault="004A45F4">
      <w:pPr>
        <w:tabs>
          <w:tab w:val="left" w:pos="360"/>
          <w:tab w:val="left" w:pos="1080"/>
          <w:tab w:val="left" w:pos="5040"/>
          <w:tab w:val="left" w:pos="5400"/>
          <w:tab w:val="left" w:pos="6120"/>
        </w:tabs>
        <w:rPr>
          <w:rFonts w:ascii="Arial" w:hAnsi="Arial" w:cs="Arial"/>
          <w:sz w:val="22"/>
          <w:szCs w:val="22"/>
        </w:rPr>
      </w:pPr>
    </w:p>
    <w:p w:rsidR="002F243F" w:rsidRPr="0004718D" w:rsidRDefault="002F243F">
      <w:pPr>
        <w:tabs>
          <w:tab w:val="left" w:pos="360"/>
          <w:tab w:val="left" w:pos="1080"/>
          <w:tab w:val="left" w:pos="5040"/>
          <w:tab w:val="left" w:pos="5400"/>
          <w:tab w:val="left" w:pos="6120"/>
        </w:tabs>
        <w:rPr>
          <w:rFonts w:ascii="Arial" w:hAnsi="Arial" w:cs="Arial"/>
          <w:sz w:val="22"/>
          <w:szCs w:val="22"/>
        </w:rPr>
      </w:pPr>
    </w:p>
    <w:tbl>
      <w:tblPr>
        <w:tblW w:w="10278" w:type="dxa"/>
        <w:tblLook w:val="01E0" w:firstRow="1" w:lastRow="1" w:firstColumn="1" w:lastColumn="1" w:noHBand="0" w:noVBand="0"/>
      </w:tblPr>
      <w:tblGrid>
        <w:gridCol w:w="490"/>
        <w:gridCol w:w="9788"/>
      </w:tblGrid>
      <w:tr w:rsidR="004A45F4" w:rsidRPr="0004718D" w:rsidTr="00E707B1">
        <w:trPr>
          <w:trHeight w:val="305"/>
          <w:tblHeader/>
        </w:trPr>
        <w:tc>
          <w:tcPr>
            <w:tcW w:w="10278" w:type="dxa"/>
            <w:gridSpan w:val="2"/>
            <w:tcBorders>
              <w:top w:val="single" w:sz="4" w:space="0" w:color="auto"/>
              <w:left w:val="single" w:sz="4" w:space="0" w:color="auto"/>
              <w:bottom w:val="single" w:sz="4" w:space="0" w:color="auto"/>
              <w:right w:val="single" w:sz="4" w:space="0" w:color="auto"/>
            </w:tcBorders>
            <w:shd w:val="clear" w:color="auto" w:fill="99CCFF"/>
            <w:vAlign w:val="center"/>
          </w:tcPr>
          <w:p w:rsidR="004A45F4" w:rsidRPr="000A7728" w:rsidRDefault="00255E49" w:rsidP="00E707B1">
            <w:pPr>
              <w:keepNext/>
              <w:tabs>
                <w:tab w:val="left" w:pos="2880"/>
              </w:tabs>
              <w:rPr>
                <w:rFonts w:ascii="Arial" w:hAnsi="Arial" w:cs="Arial"/>
                <w:b/>
                <w:color w:val="000080"/>
                <w:sz w:val="22"/>
                <w:szCs w:val="22"/>
              </w:rPr>
            </w:pPr>
            <w:r w:rsidRPr="0004718D">
              <w:rPr>
                <w:rFonts w:ascii="Arial" w:hAnsi="Arial" w:cs="Arial"/>
                <w:b/>
                <w:color w:val="000080"/>
                <w:sz w:val="22"/>
                <w:szCs w:val="22"/>
              </w:rPr>
              <w:t xml:space="preserve">6.  </w:t>
            </w:r>
            <w:r w:rsidR="00794AC4" w:rsidRPr="0004718D">
              <w:rPr>
                <w:rFonts w:ascii="Arial" w:hAnsi="Arial" w:cs="Arial"/>
                <w:b/>
                <w:color w:val="000080"/>
                <w:sz w:val="22"/>
                <w:szCs w:val="22"/>
              </w:rPr>
              <w:t>TRAINING EXERCISED</w:t>
            </w:r>
            <w:r w:rsidRPr="0004718D">
              <w:rPr>
                <w:rFonts w:ascii="Arial" w:hAnsi="Arial" w:cs="Arial"/>
                <w:b/>
                <w:color w:val="000080"/>
                <w:sz w:val="22"/>
                <w:szCs w:val="22"/>
              </w:rPr>
              <w:t xml:space="preserve"> </w:t>
            </w:r>
          </w:p>
        </w:tc>
      </w:tr>
      <w:tr w:rsidR="004A45F4" w:rsidRPr="0004718D" w:rsidTr="00A80D60">
        <w:trPr>
          <w:cantSplit/>
          <w:trHeight w:val="261"/>
        </w:trPr>
        <w:sdt>
          <w:sdtPr>
            <w:rPr>
              <w:rFonts w:ascii="Arial" w:hAnsi="Arial" w:cs="Arial"/>
              <w:color w:val="000080"/>
              <w:szCs w:val="24"/>
            </w:rPr>
            <w:id w:val="1313837401"/>
            <w14:checkbox>
              <w14:checked w14:val="0"/>
              <w14:checkedState w14:val="2612" w14:font="Yu Gothic UI"/>
              <w14:uncheckedState w14:val="2610" w14:font="Yu Gothic UI"/>
            </w14:checkbox>
          </w:sdtPr>
          <w:sdtEndPr/>
          <w:sdtContent>
            <w:tc>
              <w:tcPr>
                <w:tcW w:w="490" w:type="dxa"/>
                <w:tcBorders>
                  <w:top w:val="single" w:sz="4" w:space="0" w:color="auto"/>
                  <w:left w:val="single" w:sz="4" w:space="0" w:color="808080"/>
                </w:tcBorders>
              </w:tcPr>
              <w:p w:rsidR="004A45F4" w:rsidRPr="0004718D" w:rsidRDefault="00273BE6" w:rsidP="00A80D60">
                <w:pPr>
                  <w:keepNext/>
                  <w:spacing w:before="120"/>
                  <w:jc w:val="center"/>
                  <w:rPr>
                    <w:rFonts w:ascii="Arial" w:hAnsi="Arial" w:cs="Arial"/>
                    <w:color w:val="000080"/>
                    <w:sz w:val="20"/>
                  </w:rPr>
                </w:pPr>
                <w:r>
                  <w:rPr>
                    <w:rFonts w:ascii="MS Gothic" w:eastAsia="MS Gothic" w:hAnsi="Arial" w:cs="Arial" w:hint="eastAsia"/>
                    <w:color w:val="000080"/>
                    <w:szCs w:val="24"/>
                  </w:rPr>
                  <w:t>☐</w:t>
                </w:r>
              </w:p>
            </w:tc>
          </w:sdtContent>
        </w:sdt>
        <w:tc>
          <w:tcPr>
            <w:tcW w:w="9788" w:type="dxa"/>
            <w:tcBorders>
              <w:top w:val="single" w:sz="4" w:space="0" w:color="auto"/>
              <w:right w:val="single" w:sz="4" w:space="0" w:color="808080"/>
            </w:tcBorders>
          </w:tcPr>
          <w:p w:rsidR="004A45F4" w:rsidRPr="0004718D" w:rsidRDefault="00794AC4" w:rsidP="00534537">
            <w:pPr>
              <w:keepNext/>
              <w:numPr>
                <w:ilvl w:val="0"/>
                <w:numId w:val="2"/>
              </w:numPr>
              <w:spacing w:before="120" w:after="120"/>
              <w:rPr>
                <w:rFonts w:ascii="Arial" w:hAnsi="Arial" w:cs="Arial"/>
                <w:color w:val="000080"/>
                <w:sz w:val="20"/>
              </w:rPr>
            </w:pPr>
            <w:r w:rsidRPr="0004718D">
              <w:rPr>
                <w:rFonts w:ascii="Arial" w:hAnsi="Arial" w:cs="Arial"/>
                <w:color w:val="000080"/>
                <w:sz w:val="20"/>
              </w:rPr>
              <w:t>Not required to provide training to other individuals.</w:t>
            </w:r>
          </w:p>
        </w:tc>
      </w:tr>
      <w:tr w:rsidR="004A45F4" w:rsidRPr="0004718D" w:rsidTr="00A80D60">
        <w:trPr>
          <w:cantSplit/>
          <w:trHeight w:val="423"/>
        </w:trPr>
        <w:sdt>
          <w:sdtPr>
            <w:rPr>
              <w:rFonts w:ascii="Arial" w:hAnsi="Arial" w:cs="Arial"/>
              <w:color w:val="000080"/>
              <w:szCs w:val="24"/>
            </w:rPr>
            <w:id w:val="-648824903"/>
            <w14:checkbox>
              <w14:checked w14:val="1"/>
              <w14:checkedState w14:val="2612" w14:font="Yu Gothic UI"/>
              <w14:uncheckedState w14:val="2610" w14:font="Yu Gothic UI"/>
            </w14:checkbox>
          </w:sdtPr>
          <w:sdtEndPr/>
          <w:sdtContent>
            <w:tc>
              <w:tcPr>
                <w:tcW w:w="490" w:type="dxa"/>
                <w:tcBorders>
                  <w:left w:val="single" w:sz="4" w:space="0" w:color="808080"/>
                </w:tcBorders>
              </w:tcPr>
              <w:p w:rsidR="004A45F4" w:rsidRPr="0004718D" w:rsidRDefault="00F35794" w:rsidP="00A80D60">
                <w:pPr>
                  <w:keepNext/>
                  <w:spacing w:before="120"/>
                  <w:jc w:val="center"/>
                  <w:rPr>
                    <w:rFonts w:ascii="Arial" w:hAnsi="Arial" w:cs="Arial"/>
                    <w:color w:val="000080"/>
                    <w:sz w:val="20"/>
                  </w:rPr>
                </w:pPr>
                <w:r>
                  <w:rPr>
                    <w:rFonts w:ascii="MS Mincho" w:eastAsia="MS Mincho" w:hAnsi="MS Mincho" w:cs="Arial" w:hint="eastAsia"/>
                    <w:color w:val="000080"/>
                    <w:szCs w:val="24"/>
                  </w:rPr>
                  <w:t>☒</w:t>
                </w:r>
              </w:p>
            </w:tc>
          </w:sdtContent>
        </w:sdt>
        <w:tc>
          <w:tcPr>
            <w:tcW w:w="9788" w:type="dxa"/>
            <w:tcBorders>
              <w:right w:val="single" w:sz="4" w:space="0" w:color="808080"/>
            </w:tcBorders>
          </w:tcPr>
          <w:p w:rsidR="004A45F4" w:rsidRPr="0004718D" w:rsidRDefault="00794AC4" w:rsidP="00534537">
            <w:pPr>
              <w:keepNext/>
              <w:numPr>
                <w:ilvl w:val="0"/>
                <w:numId w:val="2"/>
              </w:numPr>
              <w:spacing w:before="120" w:after="120"/>
              <w:ind w:left="360" w:hanging="360"/>
              <w:rPr>
                <w:rFonts w:ascii="Arial" w:hAnsi="Arial" w:cs="Arial"/>
                <w:color w:val="000080"/>
                <w:sz w:val="20"/>
              </w:rPr>
            </w:pPr>
            <w:r w:rsidRPr="0004718D">
              <w:rPr>
                <w:rFonts w:ascii="Arial" w:hAnsi="Arial" w:cs="Arial"/>
                <w:color w:val="000080"/>
                <w:sz w:val="20"/>
              </w:rPr>
              <w:t xml:space="preserve">Explains how work is performed in his/her own position to individuals in other positions performing the same </w:t>
            </w:r>
            <w:r w:rsidR="00857B9B" w:rsidRPr="0004718D">
              <w:rPr>
                <w:rFonts w:ascii="Arial" w:hAnsi="Arial" w:cs="Arial"/>
                <w:color w:val="000080"/>
                <w:sz w:val="20"/>
              </w:rPr>
              <w:t xml:space="preserve">or </w:t>
            </w:r>
            <w:r w:rsidRPr="0004718D">
              <w:rPr>
                <w:rFonts w:ascii="Arial" w:hAnsi="Arial" w:cs="Arial"/>
                <w:color w:val="000080"/>
                <w:sz w:val="20"/>
              </w:rPr>
              <w:t>similar work (includes training replacement employees).</w:t>
            </w:r>
          </w:p>
        </w:tc>
      </w:tr>
      <w:tr w:rsidR="004A45F4" w:rsidRPr="0004718D" w:rsidTr="00A80D60">
        <w:trPr>
          <w:cantSplit/>
          <w:trHeight w:val="468"/>
        </w:trPr>
        <w:sdt>
          <w:sdtPr>
            <w:rPr>
              <w:rFonts w:ascii="Arial" w:hAnsi="Arial" w:cs="Arial"/>
              <w:color w:val="000080"/>
              <w:szCs w:val="24"/>
            </w:rPr>
            <w:id w:val="101542258"/>
            <w14:checkbox>
              <w14:checked w14:val="1"/>
              <w14:checkedState w14:val="2612" w14:font="Yu Gothic UI"/>
              <w14:uncheckedState w14:val="2610" w14:font="Yu Gothic UI"/>
            </w14:checkbox>
          </w:sdtPr>
          <w:sdtEndPr/>
          <w:sdtContent>
            <w:tc>
              <w:tcPr>
                <w:tcW w:w="490" w:type="dxa"/>
                <w:tcBorders>
                  <w:left w:val="single" w:sz="4" w:space="0" w:color="808080"/>
                </w:tcBorders>
              </w:tcPr>
              <w:p w:rsidR="004A45F4" w:rsidRPr="0004718D" w:rsidRDefault="00F35794" w:rsidP="00A80D60">
                <w:pPr>
                  <w:keepNext/>
                  <w:spacing w:before="120"/>
                  <w:jc w:val="center"/>
                  <w:rPr>
                    <w:rFonts w:ascii="Arial" w:hAnsi="Arial" w:cs="Arial"/>
                    <w:color w:val="000080"/>
                    <w:sz w:val="20"/>
                  </w:rPr>
                </w:pPr>
                <w:r>
                  <w:rPr>
                    <w:rFonts w:ascii="MS Mincho" w:eastAsia="MS Mincho" w:hAnsi="MS Mincho" w:cs="Arial" w:hint="eastAsia"/>
                    <w:color w:val="000080"/>
                    <w:szCs w:val="24"/>
                  </w:rPr>
                  <w:t>☒</w:t>
                </w:r>
              </w:p>
            </w:tc>
          </w:sdtContent>
        </w:sdt>
        <w:tc>
          <w:tcPr>
            <w:tcW w:w="9788" w:type="dxa"/>
            <w:tcBorders>
              <w:right w:val="single" w:sz="4" w:space="0" w:color="808080"/>
            </w:tcBorders>
          </w:tcPr>
          <w:p w:rsidR="004A45F4" w:rsidRPr="0004718D" w:rsidRDefault="00794AC4" w:rsidP="00534537">
            <w:pPr>
              <w:keepNext/>
              <w:numPr>
                <w:ilvl w:val="0"/>
                <w:numId w:val="2"/>
              </w:numPr>
              <w:spacing w:before="120" w:after="120"/>
              <w:ind w:left="360" w:hanging="360"/>
              <w:rPr>
                <w:rFonts w:ascii="Arial" w:hAnsi="Arial" w:cs="Arial"/>
                <w:color w:val="000080"/>
                <w:sz w:val="20"/>
              </w:rPr>
            </w:pPr>
            <w:r w:rsidRPr="0004718D">
              <w:rPr>
                <w:rFonts w:ascii="Arial" w:hAnsi="Arial" w:cs="Arial"/>
                <w:color w:val="000080"/>
                <w:sz w:val="20"/>
              </w:rPr>
              <w:t>Provides one-on-one specialized training to other individuals. Considered a specialist in a particular area or field of study. Positions at this level may be designated as the resident department expert.</w:t>
            </w:r>
          </w:p>
        </w:tc>
      </w:tr>
      <w:tr w:rsidR="004A45F4" w:rsidRPr="0004718D" w:rsidTr="00A80D60">
        <w:trPr>
          <w:cantSplit/>
          <w:trHeight w:val="414"/>
        </w:trPr>
        <w:sdt>
          <w:sdtPr>
            <w:rPr>
              <w:rFonts w:ascii="Arial" w:hAnsi="Arial" w:cs="Arial"/>
              <w:color w:val="000080"/>
              <w:szCs w:val="24"/>
            </w:rPr>
            <w:id w:val="-1409610561"/>
            <w14:checkbox>
              <w14:checked w14:val="0"/>
              <w14:checkedState w14:val="2612" w14:font="Yu Gothic UI"/>
              <w14:uncheckedState w14:val="2610" w14:font="Yu Gothic UI"/>
            </w14:checkbox>
          </w:sdtPr>
          <w:sdtEndPr/>
          <w:sdtContent>
            <w:tc>
              <w:tcPr>
                <w:tcW w:w="490" w:type="dxa"/>
                <w:tcBorders>
                  <w:left w:val="single" w:sz="4" w:space="0" w:color="808080"/>
                </w:tcBorders>
              </w:tcPr>
              <w:p w:rsidR="004A45F4" w:rsidRPr="0004718D" w:rsidRDefault="00E759C7" w:rsidP="00A80D60">
                <w:pPr>
                  <w:keepNext/>
                  <w:spacing w:before="120"/>
                  <w:jc w:val="center"/>
                  <w:rPr>
                    <w:rFonts w:ascii="Arial" w:hAnsi="Arial" w:cs="Arial"/>
                    <w:color w:val="000080"/>
                    <w:sz w:val="20"/>
                  </w:rPr>
                </w:pPr>
                <w:r>
                  <w:rPr>
                    <w:rFonts w:ascii="MS Mincho" w:eastAsia="MS Mincho" w:hAnsi="MS Mincho" w:cs="Arial" w:hint="eastAsia"/>
                    <w:color w:val="000080"/>
                    <w:szCs w:val="24"/>
                  </w:rPr>
                  <w:t>☐</w:t>
                </w:r>
              </w:p>
            </w:tc>
          </w:sdtContent>
        </w:sdt>
        <w:tc>
          <w:tcPr>
            <w:tcW w:w="9788" w:type="dxa"/>
            <w:tcBorders>
              <w:right w:val="single" w:sz="4" w:space="0" w:color="808080"/>
            </w:tcBorders>
          </w:tcPr>
          <w:p w:rsidR="004A45F4" w:rsidRPr="0004718D" w:rsidRDefault="00794AC4" w:rsidP="00534537">
            <w:pPr>
              <w:keepNext/>
              <w:numPr>
                <w:ilvl w:val="0"/>
                <w:numId w:val="2"/>
              </w:numPr>
              <w:spacing w:before="120" w:after="120"/>
              <w:ind w:left="360" w:hanging="360"/>
              <w:rPr>
                <w:rFonts w:ascii="Arial" w:hAnsi="Arial" w:cs="Arial"/>
                <w:color w:val="000080"/>
                <w:sz w:val="20"/>
              </w:rPr>
            </w:pPr>
            <w:r w:rsidRPr="0004718D">
              <w:rPr>
                <w:rFonts w:ascii="Arial" w:hAnsi="Arial" w:cs="Arial"/>
                <w:color w:val="000080"/>
                <w:sz w:val="20"/>
              </w:rPr>
              <w:t>Provides one-on-one training to individuals in other positions. Must have a good understanding of the work of the other positions. Positions at this level may be designated as group leaders or work leaders.</w:t>
            </w:r>
          </w:p>
        </w:tc>
      </w:tr>
      <w:tr w:rsidR="004A45F4" w:rsidRPr="0004718D" w:rsidTr="00A80D60">
        <w:trPr>
          <w:cantSplit/>
          <w:trHeight w:val="360"/>
        </w:trPr>
        <w:sdt>
          <w:sdtPr>
            <w:rPr>
              <w:rFonts w:ascii="Arial" w:hAnsi="Arial" w:cs="Arial"/>
              <w:color w:val="000080"/>
              <w:szCs w:val="24"/>
            </w:rPr>
            <w:id w:val="2083251386"/>
            <w14:checkbox>
              <w14:checked w14:val="0"/>
              <w14:checkedState w14:val="2612" w14:font="Yu Gothic UI"/>
              <w14:uncheckedState w14:val="2610" w14:font="Yu Gothic UI"/>
            </w14:checkbox>
          </w:sdtPr>
          <w:sdtEndPr/>
          <w:sdtContent>
            <w:tc>
              <w:tcPr>
                <w:tcW w:w="490" w:type="dxa"/>
                <w:tcBorders>
                  <w:left w:val="single" w:sz="4" w:space="0" w:color="808080"/>
                  <w:bottom w:val="single" w:sz="4" w:space="0" w:color="808080"/>
                </w:tcBorders>
              </w:tcPr>
              <w:p w:rsidR="004A45F4" w:rsidRPr="0004718D" w:rsidRDefault="00273BE6" w:rsidP="00A80D60">
                <w:pPr>
                  <w:spacing w:before="120"/>
                  <w:jc w:val="center"/>
                  <w:rPr>
                    <w:rFonts w:ascii="Arial" w:hAnsi="Arial" w:cs="Arial"/>
                    <w:color w:val="000080"/>
                    <w:sz w:val="20"/>
                  </w:rPr>
                </w:pPr>
                <w:r>
                  <w:rPr>
                    <w:rFonts w:ascii="MS Gothic" w:eastAsia="MS Gothic" w:hAnsi="Arial" w:cs="Arial" w:hint="eastAsia"/>
                    <w:color w:val="000080"/>
                    <w:szCs w:val="24"/>
                  </w:rPr>
                  <w:t>☐</w:t>
                </w:r>
              </w:p>
            </w:tc>
          </w:sdtContent>
        </w:sdt>
        <w:tc>
          <w:tcPr>
            <w:tcW w:w="9788" w:type="dxa"/>
            <w:tcBorders>
              <w:bottom w:val="single" w:sz="4" w:space="0" w:color="808080"/>
              <w:right w:val="single" w:sz="4" w:space="0" w:color="808080"/>
            </w:tcBorders>
          </w:tcPr>
          <w:p w:rsidR="004A45F4" w:rsidRPr="0004718D" w:rsidRDefault="00794AC4" w:rsidP="00534537">
            <w:pPr>
              <w:numPr>
                <w:ilvl w:val="0"/>
                <w:numId w:val="2"/>
              </w:numPr>
              <w:spacing w:before="120" w:after="120"/>
              <w:ind w:left="360" w:hanging="360"/>
              <w:rPr>
                <w:rFonts w:ascii="Arial" w:hAnsi="Arial" w:cs="Arial"/>
                <w:color w:val="000080"/>
                <w:sz w:val="20"/>
              </w:rPr>
            </w:pPr>
            <w:r w:rsidRPr="0004718D">
              <w:rPr>
                <w:rFonts w:ascii="Arial" w:hAnsi="Arial" w:cs="Arial"/>
                <w:color w:val="000080"/>
                <w:sz w:val="20"/>
              </w:rPr>
              <w:t>Conducts training seminars for groups. Training seminars are normally scheduled a</w:t>
            </w:r>
            <w:r w:rsidR="003F07BE" w:rsidRPr="0004718D">
              <w:rPr>
                <w:rFonts w:ascii="Arial" w:hAnsi="Arial" w:cs="Arial"/>
                <w:color w:val="000080"/>
                <w:sz w:val="20"/>
              </w:rPr>
              <w:t xml:space="preserve">nd follow a prescribed format. </w:t>
            </w:r>
            <w:r w:rsidRPr="0004718D">
              <w:rPr>
                <w:rFonts w:ascii="Arial" w:hAnsi="Arial" w:cs="Arial"/>
                <w:color w:val="000080"/>
                <w:sz w:val="20"/>
              </w:rPr>
              <w:t>May also develop or assist in the development of training seminars.</w:t>
            </w:r>
          </w:p>
        </w:tc>
      </w:tr>
    </w:tbl>
    <w:p w:rsidR="00A711E5" w:rsidRDefault="00A711E5">
      <w:pPr>
        <w:rPr>
          <w:rFonts w:ascii="Arial" w:hAnsi="Arial" w:cs="Arial"/>
          <w:sz w:val="22"/>
          <w:szCs w:val="22"/>
        </w:rPr>
      </w:pPr>
    </w:p>
    <w:p w:rsidR="001A18A0" w:rsidRPr="0004718D" w:rsidRDefault="001A18A0">
      <w:pPr>
        <w:rPr>
          <w:rFonts w:ascii="Arial" w:hAnsi="Arial" w:cs="Arial"/>
          <w:sz w:val="22"/>
          <w:szCs w:val="22"/>
        </w:rPr>
      </w:pPr>
    </w:p>
    <w:tbl>
      <w:tblPr>
        <w:tblW w:w="10278" w:type="dxa"/>
        <w:tblLook w:val="01E0" w:firstRow="1" w:lastRow="1" w:firstColumn="1" w:lastColumn="1" w:noHBand="0" w:noVBand="0"/>
      </w:tblPr>
      <w:tblGrid>
        <w:gridCol w:w="490"/>
        <w:gridCol w:w="9788"/>
      </w:tblGrid>
      <w:tr w:rsidR="00794AC4" w:rsidRPr="0004718D" w:rsidTr="00E707B1">
        <w:trPr>
          <w:trHeight w:val="161"/>
          <w:tblHeader/>
        </w:trPr>
        <w:tc>
          <w:tcPr>
            <w:tcW w:w="10278" w:type="dxa"/>
            <w:gridSpan w:val="2"/>
            <w:tcBorders>
              <w:top w:val="single" w:sz="4" w:space="0" w:color="auto"/>
              <w:left w:val="single" w:sz="4" w:space="0" w:color="auto"/>
              <w:bottom w:val="single" w:sz="4" w:space="0" w:color="auto"/>
              <w:right w:val="single" w:sz="4" w:space="0" w:color="auto"/>
            </w:tcBorders>
            <w:shd w:val="clear" w:color="auto" w:fill="99CCFF"/>
            <w:vAlign w:val="center"/>
          </w:tcPr>
          <w:p w:rsidR="00794AC4" w:rsidRPr="000A7728" w:rsidRDefault="00A711E5" w:rsidP="00E707B1">
            <w:pPr>
              <w:keepNext/>
              <w:tabs>
                <w:tab w:val="left" w:pos="2880"/>
              </w:tabs>
              <w:rPr>
                <w:rFonts w:ascii="Arial" w:hAnsi="Arial" w:cs="Arial"/>
                <w:b/>
                <w:color w:val="000080"/>
                <w:sz w:val="22"/>
                <w:szCs w:val="22"/>
              </w:rPr>
            </w:pPr>
            <w:r w:rsidRPr="0004718D">
              <w:rPr>
                <w:rFonts w:ascii="Arial" w:hAnsi="Arial" w:cs="Arial"/>
                <w:b/>
                <w:color w:val="000080"/>
                <w:sz w:val="22"/>
                <w:szCs w:val="22"/>
              </w:rPr>
              <w:br w:type="page"/>
            </w:r>
            <w:r w:rsidRPr="0004718D">
              <w:rPr>
                <w:rFonts w:ascii="Arial" w:hAnsi="Arial" w:cs="Arial"/>
                <w:b/>
                <w:color w:val="000080"/>
                <w:sz w:val="22"/>
                <w:szCs w:val="22"/>
              </w:rPr>
              <w:br w:type="page"/>
            </w:r>
            <w:r w:rsidR="00255E49" w:rsidRPr="0004718D">
              <w:rPr>
                <w:rFonts w:ascii="Arial" w:hAnsi="Arial" w:cs="Arial"/>
                <w:b/>
                <w:color w:val="000080"/>
                <w:sz w:val="22"/>
                <w:szCs w:val="22"/>
              </w:rPr>
              <w:t xml:space="preserve">7.  </w:t>
            </w:r>
            <w:r w:rsidR="00794AC4" w:rsidRPr="0004718D">
              <w:rPr>
                <w:rFonts w:ascii="Arial" w:hAnsi="Arial" w:cs="Arial"/>
                <w:b/>
                <w:color w:val="000080"/>
                <w:sz w:val="22"/>
                <w:szCs w:val="22"/>
              </w:rPr>
              <w:t>DIRECTION EXERCISED</w:t>
            </w:r>
            <w:r w:rsidR="00255E49" w:rsidRPr="0004718D">
              <w:rPr>
                <w:rFonts w:ascii="Arial" w:hAnsi="Arial" w:cs="Arial"/>
                <w:b/>
                <w:color w:val="000080"/>
                <w:sz w:val="22"/>
                <w:szCs w:val="22"/>
              </w:rPr>
              <w:t xml:space="preserve"> </w:t>
            </w:r>
          </w:p>
        </w:tc>
      </w:tr>
      <w:tr w:rsidR="00794AC4" w:rsidRPr="0004718D" w:rsidTr="00A80D60">
        <w:trPr>
          <w:cantSplit/>
          <w:trHeight w:val="135"/>
        </w:trPr>
        <w:sdt>
          <w:sdtPr>
            <w:rPr>
              <w:rFonts w:ascii="Arial" w:hAnsi="Arial" w:cs="Arial"/>
              <w:color w:val="000080"/>
              <w:szCs w:val="24"/>
            </w:rPr>
            <w:id w:val="-1172254767"/>
            <w14:checkbox>
              <w14:checked w14:val="0"/>
              <w14:checkedState w14:val="2612" w14:font="Yu Gothic UI"/>
              <w14:uncheckedState w14:val="2610" w14:font="Yu Gothic UI"/>
            </w14:checkbox>
          </w:sdtPr>
          <w:sdtEndPr/>
          <w:sdtContent>
            <w:tc>
              <w:tcPr>
                <w:tcW w:w="490" w:type="dxa"/>
                <w:tcBorders>
                  <w:top w:val="single" w:sz="4" w:space="0" w:color="auto"/>
                  <w:left w:val="single" w:sz="4" w:space="0" w:color="808080"/>
                </w:tcBorders>
                <w:vAlign w:val="center"/>
              </w:tcPr>
              <w:p w:rsidR="00794AC4" w:rsidRPr="0004718D" w:rsidRDefault="001A18A0" w:rsidP="00A80D60">
                <w:pPr>
                  <w:keepNext/>
                  <w:jc w:val="center"/>
                  <w:rPr>
                    <w:rFonts w:ascii="Arial" w:hAnsi="Arial" w:cs="Arial"/>
                    <w:color w:val="000080"/>
                    <w:sz w:val="20"/>
                  </w:rPr>
                </w:pPr>
                <w:r>
                  <w:rPr>
                    <w:rFonts w:ascii="MS Mincho" w:eastAsia="MS Mincho" w:hAnsi="MS Mincho" w:cs="Arial" w:hint="eastAsia"/>
                    <w:color w:val="000080"/>
                    <w:szCs w:val="24"/>
                  </w:rPr>
                  <w:t>☐</w:t>
                </w:r>
              </w:p>
            </w:tc>
          </w:sdtContent>
        </w:sdt>
        <w:tc>
          <w:tcPr>
            <w:tcW w:w="9788" w:type="dxa"/>
            <w:tcBorders>
              <w:top w:val="single" w:sz="4" w:space="0" w:color="auto"/>
              <w:right w:val="single" w:sz="4" w:space="0" w:color="808080"/>
            </w:tcBorders>
          </w:tcPr>
          <w:p w:rsidR="00794AC4" w:rsidRPr="0004718D" w:rsidRDefault="00794AC4" w:rsidP="00534537">
            <w:pPr>
              <w:keepNext/>
              <w:numPr>
                <w:ilvl w:val="0"/>
                <w:numId w:val="3"/>
              </w:numPr>
              <w:spacing w:before="120" w:after="120"/>
              <w:jc w:val="both"/>
              <w:rPr>
                <w:rFonts w:ascii="Arial" w:hAnsi="Arial" w:cs="Arial"/>
                <w:color w:val="000080"/>
                <w:sz w:val="20"/>
              </w:rPr>
            </w:pPr>
            <w:r w:rsidRPr="0004718D">
              <w:rPr>
                <w:rFonts w:ascii="Arial" w:hAnsi="Arial" w:cs="Arial"/>
                <w:color w:val="000080"/>
                <w:sz w:val="20"/>
              </w:rPr>
              <w:t>Not required to provide direction to other individuals.</w:t>
            </w:r>
          </w:p>
        </w:tc>
      </w:tr>
      <w:tr w:rsidR="00794AC4" w:rsidRPr="0004718D" w:rsidTr="00A80D60">
        <w:trPr>
          <w:cantSplit/>
          <w:trHeight w:val="180"/>
        </w:trPr>
        <w:sdt>
          <w:sdtPr>
            <w:rPr>
              <w:rFonts w:ascii="Arial" w:hAnsi="Arial" w:cs="Arial"/>
              <w:color w:val="000080"/>
              <w:szCs w:val="24"/>
            </w:rPr>
            <w:id w:val="627047886"/>
            <w14:checkbox>
              <w14:checked w14:val="1"/>
              <w14:checkedState w14:val="2612" w14:font="Yu Gothic UI"/>
              <w14:uncheckedState w14:val="2610" w14:font="Yu Gothic UI"/>
            </w14:checkbox>
          </w:sdtPr>
          <w:sdtEndPr/>
          <w:sdtContent>
            <w:tc>
              <w:tcPr>
                <w:tcW w:w="490" w:type="dxa"/>
                <w:tcBorders>
                  <w:left w:val="single" w:sz="4" w:space="0" w:color="808080"/>
                </w:tcBorders>
                <w:vAlign w:val="center"/>
              </w:tcPr>
              <w:p w:rsidR="00794AC4" w:rsidRPr="0004718D" w:rsidRDefault="00F35794" w:rsidP="00A80D60">
                <w:pPr>
                  <w:keepNext/>
                  <w:jc w:val="center"/>
                  <w:rPr>
                    <w:rFonts w:ascii="Arial" w:hAnsi="Arial" w:cs="Arial"/>
                    <w:color w:val="000080"/>
                    <w:sz w:val="20"/>
                  </w:rPr>
                </w:pPr>
                <w:r>
                  <w:rPr>
                    <w:rFonts w:ascii="MS Mincho" w:eastAsia="MS Mincho" w:hAnsi="MS Mincho" w:cs="Arial" w:hint="eastAsia"/>
                    <w:color w:val="000080"/>
                    <w:szCs w:val="24"/>
                  </w:rPr>
                  <w:t>☒</w:t>
                </w:r>
              </w:p>
            </w:tc>
          </w:sdtContent>
        </w:sdt>
        <w:tc>
          <w:tcPr>
            <w:tcW w:w="9788" w:type="dxa"/>
            <w:tcBorders>
              <w:right w:val="single" w:sz="4" w:space="0" w:color="808080"/>
            </w:tcBorders>
          </w:tcPr>
          <w:p w:rsidR="00794AC4" w:rsidRPr="0004718D" w:rsidRDefault="00794AC4" w:rsidP="00534537">
            <w:pPr>
              <w:keepNext/>
              <w:numPr>
                <w:ilvl w:val="0"/>
                <w:numId w:val="3"/>
              </w:numPr>
              <w:spacing w:before="120" w:after="120"/>
              <w:jc w:val="both"/>
              <w:rPr>
                <w:rFonts w:ascii="Arial" w:hAnsi="Arial" w:cs="Arial"/>
                <w:color w:val="000080"/>
                <w:sz w:val="20"/>
              </w:rPr>
            </w:pPr>
            <w:r w:rsidRPr="0004718D">
              <w:rPr>
                <w:rFonts w:ascii="Arial" w:hAnsi="Arial" w:cs="Arial"/>
                <w:color w:val="000080"/>
                <w:sz w:val="20"/>
              </w:rPr>
              <w:t>Assigns and/or checks work of other individuals.</w:t>
            </w:r>
          </w:p>
        </w:tc>
      </w:tr>
      <w:tr w:rsidR="00794AC4" w:rsidRPr="0004718D" w:rsidTr="00A80D60">
        <w:trPr>
          <w:cantSplit/>
          <w:trHeight w:val="252"/>
        </w:trPr>
        <w:sdt>
          <w:sdtPr>
            <w:rPr>
              <w:rFonts w:ascii="Arial" w:hAnsi="Arial" w:cs="Arial"/>
              <w:color w:val="000080"/>
              <w:szCs w:val="24"/>
            </w:rPr>
            <w:id w:val="1970468018"/>
            <w14:checkbox>
              <w14:checked w14:val="0"/>
              <w14:checkedState w14:val="2612" w14:font="Yu Gothic UI"/>
              <w14:uncheckedState w14:val="2610" w14:font="Yu Gothic UI"/>
            </w14:checkbox>
          </w:sdtPr>
          <w:sdtEndPr/>
          <w:sdtContent>
            <w:tc>
              <w:tcPr>
                <w:tcW w:w="490" w:type="dxa"/>
                <w:tcBorders>
                  <w:left w:val="single" w:sz="4" w:space="0" w:color="808080"/>
                </w:tcBorders>
                <w:vAlign w:val="center"/>
              </w:tcPr>
              <w:p w:rsidR="00794AC4" w:rsidRPr="0004718D" w:rsidRDefault="00016639" w:rsidP="00A80D60">
                <w:pPr>
                  <w:keepNext/>
                  <w:jc w:val="center"/>
                  <w:rPr>
                    <w:rFonts w:ascii="Arial" w:hAnsi="Arial" w:cs="Arial"/>
                    <w:color w:val="000080"/>
                    <w:sz w:val="20"/>
                  </w:rPr>
                </w:pPr>
                <w:r>
                  <w:rPr>
                    <w:rFonts w:ascii="MS Mincho" w:eastAsia="MS Mincho" w:hAnsi="MS Mincho" w:cs="Arial" w:hint="eastAsia"/>
                    <w:color w:val="000080"/>
                    <w:szCs w:val="24"/>
                  </w:rPr>
                  <w:t>☐</w:t>
                </w:r>
              </w:p>
            </w:tc>
          </w:sdtContent>
        </w:sdt>
        <w:tc>
          <w:tcPr>
            <w:tcW w:w="9788" w:type="dxa"/>
            <w:tcBorders>
              <w:right w:val="single" w:sz="4" w:space="0" w:color="808080"/>
            </w:tcBorders>
          </w:tcPr>
          <w:p w:rsidR="00794AC4" w:rsidRPr="0004718D" w:rsidRDefault="00794AC4" w:rsidP="00534537">
            <w:pPr>
              <w:keepNext/>
              <w:numPr>
                <w:ilvl w:val="0"/>
                <w:numId w:val="3"/>
              </w:numPr>
              <w:spacing w:before="120" w:after="120"/>
              <w:jc w:val="both"/>
              <w:rPr>
                <w:rFonts w:ascii="Arial" w:hAnsi="Arial" w:cs="Arial"/>
                <w:color w:val="000080"/>
                <w:sz w:val="20"/>
              </w:rPr>
            </w:pPr>
            <w:r w:rsidRPr="0004718D">
              <w:rPr>
                <w:rFonts w:ascii="Arial" w:hAnsi="Arial" w:cs="Arial"/>
                <w:color w:val="000080"/>
                <w:sz w:val="20"/>
              </w:rPr>
              <w:t>Schedules, assigns</w:t>
            </w:r>
            <w:r w:rsidR="00D83B7D" w:rsidRPr="0004718D">
              <w:rPr>
                <w:rFonts w:ascii="Arial" w:hAnsi="Arial" w:cs="Arial"/>
                <w:color w:val="000080"/>
                <w:sz w:val="20"/>
              </w:rPr>
              <w:t>,</w:t>
            </w:r>
            <w:r w:rsidRPr="0004718D">
              <w:rPr>
                <w:rFonts w:ascii="Arial" w:hAnsi="Arial" w:cs="Arial"/>
                <w:color w:val="000080"/>
                <w:sz w:val="20"/>
              </w:rPr>
              <w:t xml:space="preserve"> and checks work of other individuals.</w:t>
            </w:r>
          </w:p>
        </w:tc>
      </w:tr>
      <w:tr w:rsidR="00794AC4" w:rsidRPr="0004718D" w:rsidTr="00A80D60">
        <w:trPr>
          <w:cantSplit/>
          <w:trHeight w:val="162"/>
        </w:trPr>
        <w:sdt>
          <w:sdtPr>
            <w:rPr>
              <w:rFonts w:ascii="Arial" w:hAnsi="Arial" w:cs="Arial"/>
              <w:color w:val="000080"/>
              <w:szCs w:val="24"/>
            </w:rPr>
            <w:id w:val="84359227"/>
            <w14:checkbox>
              <w14:checked w14:val="0"/>
              <w14:checkedState w14:val="2612" w14:font="Yu Gothic UI"/>
              <w14:uncheckedState w14:val="2610" w14:font="Yu Gothic UI"/>
            </w14:checkbox>
          </w:sdtPr>
          <w:sdtEndPr/>
          <w:sdtContent>
            <w:tc>
              <w:tcPr>
                <w:tcW w:w="490" w:type="dxa"/>
                <w:tcBorders>
                  <w:left w:val="single" w:sz="4" w:space="0" w:color="808080"/>
                </w:tcBorders>
                <w:vAlign w:val="center"/>
              </w:tcPr>
              <w:p w:rsidR="00794AC4" w:rsidRPr="0004718D" w:rsidRDefault="00DE71C7" w:rsidP="00A80D60">
                <w:pPr>
                  <w:keepNext/>
                  <w:jc w:val="center"/>
                  <w:rPr>
                    <w:rFonts w:ascii="Arial" w:hAnsi="Arial" w:cs="Arial"/>
                    <w:color w:val="000080"/>
                    <w:sz w:val="20"/>
                  </w:rPr>
                </w:pPr>
                <w:r>
                  <w:rPr>
                    <w:rFonts w:ascii="MS Mincho" w:eastAsia="MS Mincho" w:hAnsi="MS Mincho" w:cs="Arial" w:hint="eastAsia"/>
                    <w:color w:val="000080"/>
                    <w:szCs w:val="24"/>
                  </w:rPr>
                  <w:t>☐</w:t>
                </w:r>
              </w:p>
            </w:tc>
          </w:sdtContent>
        </w:sdt>
        <w:tc>
          <w:tcPr>
            <w:tcW w:w="9788" w:type="dxa"/>
            <w:tcBorders>
              <w:right w:val="single" w:sz="4" w:space="0" w:color="808080"/>
            </w:tcBorders>
          </w:tcPr>
          <w:p w:rsidR="00794AC4" w:rsidRPr="0004718D" w:rsidRDefault="00794AC4" w:rsidP="00534537">
            <w:pPr>
              <w:keepNext/>
              <w:numPr>
                <w:ilvl w:val="0"/>
                <w:numId w:val="3"/>
              </w:numPr>
              <w:spacing w:before="120" w:after="120"/>
              <w:jc w:val="both"/>
              <w:rPr>
                <w:rFonts w:ascii="Arial" w:hAnsi="Arial" w:cs="Arial"/>
                <w:color w:val="000080"/>
                <w:sz w:val="20"/>
              </w:rPr>
            </w:pPr>
            <w:r w:rsidRPr="0004718D">
              <w:rPr>
                <w:rFonts w:ascii="Arial" w:hAnsi="Arial" w:cs="Arial"/>
                <w:color w:val="000080"/>
                <w:sz w:val="20"/>
              </w:rPr>
              <w:t>In addition to C, establishes work priorities for a unit.</w:t>
            </w:r>
          </w:p>
        </w:tc>
      </w:tr>
      <w:tr w:rsidR="00794AC4" w:rsidRPr="0004718D" w:rsidTr="00A80D60">
        <w:trPr>
          <w:cantSplit/>
          <w:trHeight w:val="87"/>
        </w:trPr>
        <w:sdt>
          <w:sdtPr>
            <w:rPr>
              <w:rFonts w:ascii="Arial" w:hAnsi="Arial" w:cs="Arial"/>
              <w:color w:val="000080"/>
              <w:szCs w:val="24"/>
            </w:rPr>
            <w:id w:val="-432748122"/>
            <w14:checkbox>
              <w14:checked w14:val="0"/>
              <w14:checkedState w14:val="2612" w14:font="Yu Gothic UI"/>
              <w14:uncheckedState w14:val="2610" w14:font="Yu Gothic UI"/>
            </w14:checkbox>
          </w:sdtPr>
          <w:sdtEndPr/>
          <w:sdtContent>
            <w:tc>
              <w:tcPr>
                <w:tcW w:w="490" w:type="dxa"/>
                <w:tcBorders>
                  <w:left w:val="single" w:sz="4" w:space="0" w:color="808080"/>
                  <w:bottom w:val="single" w:sz="4" w:space="0" w:color="808080"/>
                </w:tcBorders>
                <w:vAlign w:val="center"/>
              </w:tcPr>
              <w:p w:rsidR="00794AC4" w:rsidRPr="0004718D" w:rsidRDefault="00273BE6" w:rsidP="00A80D60">
                <w:pPr>
                  <w:jc w:val="center"/>
                  <w:rPr>
                    <w:rFonts w:ascii="Arial" w:hAnsi="Arial" w:cs="Arial"/>
                    <w:color w:val="000080"/>
                    <w:sz w:val="20"/>
                  </w:rPr>
                </w:pPr>
                <w:r>
                  <w:rPr>
                    <w:rFonts w:ascii="MS Gothic" w:eastAsia="MS Gothic" w:hAnsi="Arial" w:cs="Arial" w:hint="eastAsia"/>
                    <w:color w:val="000080"/>
                    <w:szCs w:val="24"/>
                  </w:rPr>
                  <w:t>☐</w:t>
                </w:r>
              </w:p>
            </w:tc>
          </w:sdtContent>
        </w:sdt>
        <w:tc>
          <w:tcPr>
            <w:tcW w:w="9788" w:type="dxa"/>
            <w:tcBorders>
              <w:bottom w:val="single" w:sz="4" w:space="0" w:color="808080"/>
              <w:right w:val="single" w:sz="4" w:space="0" w:color="808080"/>
            </w:tcBorders>
          </w:tcPr>
          <w:p w:rsidR="00794AC4" w:rsidRPr="0004718D" w:rsidRDefault="00794AC4" w:rsidP="00534537">
            <w:pPr>
              <w:numPr>
                <w:ilvl w:val="0"/>
                <w:numId w:val="3"/>
              </w:numPr>
              <w:spacing w:before="120" w:after="120"/>
              <w:jc w:val="both"/>
              <w:rPr>
                <w:rFonts w:ascii="Arial" w:hAnsi="Arial" w:cs="Arial"/>
                <w:color w:val="000080"/>
                <w:sz w:val="20"/>
              </w:rPr>
            </w:pPr>
            <w:r w:rsidRPr="0004718D">
              <w:rPr>
                <w:rFonts w:ascii="Arial" w:hAnsi="Arial" w:cs="Arial"/>
                <w:color w:val="000080"/>
                <w:sz w:val="20"/>
              </w:rPr>
              <w:t>In addition to C and D, guides project teams.</w:t>
            </w:r>
          </w:p>
        </w:tc>
      </w:tr>
    </w:tbl>
    <w:p w:rsidR="00E97B4F" w:rsidRDefault="00E97B4F">
      <w:pPr>
        <w:rPr>
          <w:rFonts w:ascii="Arial" w:hAnsi="Arial" w:cs="Arial"/>
          <w:sz w:val="22"/>
          <w:szCs w:val="22"/>
        </w:rPr>
      </w:pPr>
    </w:p>
    <w:p w:rsidR="00013487" w:rsidRDefault="00013487">
      <w:pPr>
        <w:rPr>
          <w:rFonts w:ascii="Arial" w:hAnsi="Arial" w:cs="Arial"/>
          <w:sz w:val="22"/>
          <w:szCs w:val="22"/>
        </w:rPr>
      </w:pPr>
    </w:p>
    <w:p w:rsidR="00013487" w:rsidRDefault="00013487">
      <w:pPr>
        <w:rPr>
          <w:rFonts w:ascii="Arial" w:hAnsi="Arial" w:cs="Arial"/>
          <w:sz w:val="22"/>
          <w:szCs w:val="22"/>
        </w:rPr>
      </w:pPr>
    </w:p>
    <w:p w:rsidR="00013487" w:rsidRPr="0004718D" w:rsidRDefault="00013487">
      <w:pPr>
        <w:rPr>
          <w:rFonts w:ascii="Arial" w:hAnsi="Arial" w:cs="Arial"/>
          <w:sz w:val="22"/>
          <w:szCs w:val="22"/>
        </w:rPr>
      </w:pPr>
    </w:p>
    <w:tbl>
      <w:tblPr>
        <w:tblW w:w="10278" w:type="dxa"/>
        <w:tblLook w:val="01E0" w:firstRow="1" w:lastRow="1" w:firstColumn="1" w:lastColumn="1" w:noHBand="0" w:noVBand="0"/>
      </w:tblPr>
      <w:tblGrid>
        <w:gridCol w:w="5868"/>
        <w:gridCol w:w="2070"/>
        <w:gridCol w:w="2340"/>
      </w:tblGrid>
      <w:tr w:rsidR="004E2D1C" w:rsidRPr="0004718D" w:rsidTr="00E707B1">
        <w:trPr>
          <w:trHeight w:val="233"/>
          <w:tblHeader/>
        </w:trPr>
        <w:tc>
          <w:tcPr>
            <w:tcW w:w="10278" w:type="dxa"/>
            <w:gridSpan w:val="3"/>
            <w:tcBorders>
              <w:top w:val="single" w:sz="4" w:space="0" w:color="auto"/>
              <w:left w:val="single" w:sz="4" w:space="0" w:color="auto"/>
              <w:bottom w:val="single" w:sz="4" w:space="0" w:color="auto"/>
              <w:right w:val="single" w:sz="4" w:space="0" w:color="auto"/>
            </w:tcBorders>
            <w:shd w:val="clear" w:color="auto" w:fill="99CCFF"/>
            <w:vAlign w:val="center"/>
          </w:tcPr>
          <w:p w:rsidR="00255E49" w:rsidRPr="0004718D" w:rsidRDefault="00255E49" w:rsidP="00E707B1">
            <w:pPr>
              <w:keepNext/>
              <w:tabs>
                <w:tab w:val="left" w:pos="2880"/>
              </w:tabs>
              <w:rPr>
                <w:rFonts w:ascii="Arial" w:hAnsi="Arial" w:cs="Arial"/>
                <w:b/>
                <w:color w:val="000080"/>
                <w:sz w:val="22"/>
                <w:szCs w:val="22"/>
              </w:rPr>
            </w:pPr>
            <w:r w:rsidRPr="0004718D">
              <w:rPr>
                <w:rFonts w:ascii="Arial" w:hAnsi="Arial" w:cs="Arial"/>
                <w:b/>
                <w:color w:val="000080"/>
                <w:sz w:val="22"/>
                <w:szCs w:val="22"/>
              </w:rPr>
              <w:t xml:space="preserve">8.  </w:t>
            </w:r>
            <w:r w:rsidR="004E2D1C" w:rsidRPr="0004718D">
              <w:rPr>
                <w:rFonts w:ascii="Arial" w:hAnsi="Arial" w:cs="Arial"/>
                <w:b/>
                <w:color w:val="000080"/>
                <w:sz w:val="22"/>
                <w:szCs w:val="22"/>
              </w:rPr>
              <w:t>INTERNAL AND EXTERNAL CONTACTS</w:t>
            </w:r>
            <w:r w:rsidRPr="0004718D">
              <w:rPr>
                <w:rFonts w:ascii="Arial" w:hAnsi="Arial" w:cs="Arial"/>
                <w:b/>
                <w:color w:val="000080"/>
                <w:sz w:val="22"/>
                <w:szCs w:val="22"/>
              </w:rPr>
              <w:t xml:space="preserve"> </w:t>
            </w:r>
          </w:p>
          <w:p w:rsidR="004E2D1C" w:rsidRPr="0004718D" w:rsidRDefault="004E2D1C" w:rsidP="00E707B1">
            <w:pPr>
              <w:keepNext/>
              <w:tabs>
                <w:tab w:val="left" w:pos="2880"/>
              </w:tabs>
              <w:rPr>
                <w:rFonts w:ascii="Arial" w:hAnsi="Arial" w:cs="Arial"/>
                <w:color w:val="000080"/>
                <w:sz w:val="20"/>
              </w:rPr>
            </w:pPr>
          </w:p>
        </w:tc>
      </w:tr>
      <w:tr w:rsidR="004E2D1C" w:rsidRPr="0004718D" w:rsidTr="00E707B1">
        <w:trPr>
          <w:cantSplit/>
          <w:trHeight w:val="459"/>
          <w:tblHeader/>
        </w:trPr>
        <w:tc>
          <w:tcPr>
            <w:tcW w:w="5868" w:type="dxa"/>
            <w:tcBorders>
              <w:top w:val="single" w:sz="4" w:space="0" w:color="auto"/>
              <w:left w:val="single" w:sz="4" w:space="0" w:color="808080"/>
              <w:bottom w:val="single" w:sz="4" w:space="0" w:color="808080"/>
            </w:tcBorders>
            <w:shd w:val="clear" w:color="auto" w:fill="CCFFFF"/>
            <w:vAlign w:val="center"/>
          </w:tcPr>
          <w:p w:rsidR="004E2D1C" w:rsidRPr="0004718D" w:rsidRDefault="004E2D1C" w:rsidP="00E707B1">
            <w:pPr>
              <w:keepNext/>
              <w:spacing w:before="60" w:after="60"/>
              <w:rPr>
                <w:rFonts w:ascii="Arial" w:hAnsi="Arial" w:cs="Arial"/>
                <w:b/>
                <w:color w:val="000080"/>
                <w:sz w:val="20"/>
              </w:rPr>
            </w:pPr>
            <w:r w:rsidRPr="0004718D">
              <w:rPr>
                <w:rFonts w:ascii="Arial" w:hAnsi="Arial" w:cs="Arial"/>
                <w:b/>
                <w:color w:val="000080"/>
                <w:sz w:val="20"/>
              </w:rPr>
              <w:t>Type of Contact</w:t>
            </w:r>
          </w:p>
        </w:tc>
        <w:tc>
          <w:tcPr>
            <w:tcW w:w="2070" w:type="dxa"/>
            <w:tcBorders>
              <w:top w:val="single" w:sz="4" w:space="0" w:color="auto"/>
              <w:bottom w:val="single" w:sz="4" w:space="0" w:color="808080"/>
            </w:tcBorders>
            <w:shd w:val="clear" w:color="auto" w:fill="CCFFFF"/>
            <w:vAlign w:val="center"/>
          </w:tcPr>
          <w:p w:rsidR="00983FF5" w:rsidRPr="0004718D" w:rsidRDefault="004E2D1C" w:rsidP="00E707B1">
            <w:pPr>
              <w:keepNext/>
              <w:spacing w:before="60" w:after="60"/>
              <w:jc w:val="center"/>
              <w:rPr>
                <w:rFonts w:ascii="Arial" w:hAnsi="Arial" w:cs="Arial"/>
                <w:b/>
                <w:color w:val="000080"/>
                <w:sz w:val="20"/>
              </w:rPr>
            </w:pPr>
            <w:r w:rsidRPr="0004718D">
              <w:rPr>
                <w:rFonts w:ascii="Arial" w:hAnsi="Arial" w:cs="Arial"/>
                <w:b/>
                <w:color w:val="000080"/>
                <w:sz w:val="20"/>
              </w:rPr>
              <w:t>Duration</w:t>
            </w:r>
          </w:p>
        </w:tc>
        <w:tc>
          <w:tcPr>
            <w:tcW w:w="2340" w:type="dxa"/>
            <w:tcBorders>
              <w:top w:val="single" w:sz="4" w:space="0" w:color="auto"/>
              <w:bottom w:val="single" w:sz="4" w:space="0" w:color="808080"/>
              <w:right w:val="single" w:sz="4" w:space="0" w:color="808080"/>
            </w:tcBorders>
            <w:shd w:val="clear" w:color="auto" w:fill="CCFFFF"/>
            <w:vAlign w:val="center"/>
          </w:tcPr>
          <w:p w:rsidR="00983FF5" w:rsidRPr="0004718D" w:rsidRDefault="0018712E" w:rsidP="00E707B1">
            <w:pPr>
              <w:keepNext/>
              <w:spacing w:before="60" w:after="60"/>
              <w:jc w:val="center"/>
              <w:rPr>
                <w:rFonts w:ascii="Arial" w:hAnsi="Arial" w:cs="Arial"/>
                <w:b/>
                <w:color w:val="000080"/>
                <w:sz w:val="20"/>
              </w:rPr>
            </w:pPr>
            <w:r w:rsidRPr="0004718D">
              <w:rPr>
                <w:rFonts w:ascii="Arial" w:hAnsi="Arial" w:cs="Arial"/>
                <w:b/>
                <w:color w:val="000080"/>
                <w:sz w:val="20"/>
              </w:rPr>
              <w:t>Frequenc</w:t>
            </w:r>
            <w:r w:rsidR="00D63E55" w:rsidRPr="0004718D">
              <w:rPr>
                <w:rFonts w:ascii="Arial" w:hAnsi="Arial" w:cs="Arial"/>
                <w:b/>
                <w:color w:val="000080"/>
                <w:sz w:val="20"/>
              </w:rPr>
              <w:t>y</w:t>
            </w:r>
          </w:p>
        </w:tc>
      </w:tr>
      <w:tr w:rsidR="004E2D1C" w:rsidRPr="0004718D" w:rsidTr="002F4E40">
        <w:trPr>
          <w:cantSplit/>
          <w:trHeight w:hRule="exact" w:val="510"/>
        </w:trPr>
        <w:tc>
          <w:tcPr>
            <w:tcW w:w="5868" w:type="dxa"/>
            <w:tcBorders>
              <w:top w:val="single" w:sz="4" w:space="0" w:color="808080"/>
              <w:left w:val="single" w:sz="4" w:space="0" w:color="808080"/>
            </w:tcBorders>
            <w:vAlign w:val="center"/>
          </w:tcPr>
          <w:p w:rsidR="00C10C0C" w:rsidRPr="00D81959" w:rsidRDefault="00F35794" w:rsidP="00E707B1">
            <w:pPr>
              <w:spacing w:before="100" w:beforeAutospacing="1" w:after="100" w:afterAutospacing="1"/>
              <w:jc w:val="both"/>
              <w:rPr>
                <w:rFonts w:ascii="Arial" w:hAnsi="Arial" w:cs="Arial"/>
                <w:sz w:val="18"/>
                <w:szCs w:val="18"/>
              </w:rPr>
            </w:pPr>
            <w:r w:rsidRPr="00A35CF7">
              <w:rPr>
                <w:sz w:val="20"/>
              </w:rPr>
              <w:t>Manager, List Coordinator</w:t>
            </w:r>
          </w:p>
        </w:tc>
        <w:tc>
          <w:tcPr>
            <w:tcW w:w="2070" w:type="dxa"/>
            <w:tcBorders>
              <w:top w:val="single" w:sz="4" w:space="0" w:color="808080"/>
            </w:tcBorders>
            <w:vAlign w:val="center"/>
          </w:tcPr>
          <w:p w:rsidR="00C10C0C" w:rsidRPr="00AB4E72" w:rsidRDefault="00F35794" w:rsidP="00E707B1">
            <w:pPr>
              <w:spacing w:before="100" w:beforeAutospacing="1" w:after="100" w:afterAutospacing="1"/>
              <w:jc w:val="center"/>
              <w:rPr>
                <w:rFonts w:ascii="Arial" w:hAnsi="Arial" w:cs="Arial"/>
                <w:sz w:val="20"/>
              </w:rPr>
            </w:pPr>
            <w:r w:rsidRPr="00A35CF7">
              <w:rPr>
                <w:sz w:val="20"/>
              </w:rPr>
              <w:t>&lt;1 hr</w:t>
            </w:r>
          </w:p>
        </w:tc>
        <w:tc>
          <w:tcPr>
            <w:tcW w:w="2340" w:type="dxa"/>
            <w:tcBorders>
              <w:top w:val="single" w:sz="4" w:space="0" w:color="808080"/>
              <w:right w:val="single" w:sz="4" w:space="0" w:color="808080"/>
            </w:tcBorders>
            <w:vAlign w:val="center"/>
          </w:tcPr>
          <w:p w:rsidR="00C10C0C" w:rsidRPr="00AB4E72" w:rsidRDefault="00F35794" w:rsidP="00E707B1">
            <w:pPr>
              <w:spacing w:before="100" w:beforeAutospacing="1" w:after="100" w:afterAutospacing="1"/>
              <w:jc w:val="center"/>
              <w:rPr>
                <w:rFonts w:ascii="Arial" w:hAnsi="Arial" w:cs="Arial"/>
                <w:sz w:val="20"/>
              </w:rPr>
            </w:pPr>
            <w:r w:rsidRPr="00A35CF7">
              <w:rPr>
                <w:sz w:val="20"/>
              </w:rPr>
              <w:t>Frequent</w:t>
            </w:r>
          </w:p>
        </w:tc>
      </w:tr>
      <w:tr w:rsidR="004E2D1C" w:rsidRPr="0004718D" w:rsidTr="002F4E40">
        <w:trPr>
          <w:cantSplit/>
          <w:trHeight w:hRule="exact" w:val="455"/>
        </w:trPr>
        <w:tc>
          <w:tcPr>
            <w:tcW w:w="5868" w:type="dxa"/>
            <w:tcBorders>
              <w:left w:val="single" w:sz="4" w:space="0" w:color="808080"/>
            </w:tcBorders>
            <w:vAlign w:val="center"/>
          </w:tcPr>
          <w:p w:rsidR="004E2D1C" w:rsidRPr="00792E87" w:rsidRDefault="00F35794" w:rsidP="00E707B1">
            <w:pPr>
              <w:spacing w:before="100" w:beforeAutospacing="1" w:after="100" w:afterAutospacing="1"/>
              <w:jc w:val="both"/>
              <w:rPr>
                <w:rFonts w:ascii="Arial" w:hAnsi="Arial" w:cs="Arial"/>
                <w:sz w:val="20"/>
              </w:rPr>
            </w:pPr>
            <w:r w:rsidRPr="00A35CF7">
              <w:rPr>
                <w:sz w:val="20"/>
              </w:rPr>
              <w:lastRenderedPageBreak/>
              <w:t>University Academic Departments</w:t>
            </w:r>
          </w:p>
        </w:tc>
        <w:tc>
          <w:tcPr>
            <w:tcW w:w="2070" w:type="dxa"/>
            <w:vAlign w:val="center"/>
          </w:tcPr>
          <w:p w:rsidR="004E2D1C" w:rsidRPr="00AB4E72" w:rsidRDefault="00F35794" w:rsidP="00E707B1">
            <w:pPr>
              <w:spacing w:before="100" w:beforeAutospacing="1" w:after="100" w:afterAutospacing="1"/>
              <w:jc w:val="center"/>
              <w:rPr>
                <w:rFonts w:ascii="Arial" w:hAnsi="Arial" w:cs="Arial"/>
                <w:sz w:val="20"/>
              </w:rPr>
            </w:pPr>
            <w:r w:rsidRPr="00A35CF7">
              <w:rPr>
                <w:sz w:val="20"/>
              </w:rPr>
              <w:t>&lt;1 hr</w:t>
            </w:r>
          </w:p>
        </w:tc>
        <w:tc>
          <w:tcPr>
            <w:tcW w:w="2340" w:type="dxa"/>
            <w:tcBorders>
              <w:right w:val="single" w:sz="4" w:space="0" w:color="808080"/>
            </w:tcBorders>
            <w:vAlign w:val="center"/>
          </w:tcPr>
          <w:p w:rsidR="004E2D1C" w:rsidRPr="00AB4E72" w:rsidRDefault="00F35794" w:rsidP="00E707B1">
            <w:pPr>
              <w:spacing w:before="100" w:beforeAutospacing="1" w:after="100" w:afterAutospacing="1"/>
              <w:jc w:val="center"/>
              <w:rPr>
                <w:rFonts w:ascii="Arial" w:hAnsi="Arial" w:cs="Arial"/>
                <w:sz w:val="20"/>
              </w:rPr>
            </w:pPr>
            <w:r w:rsidRPr="00A35CF7">
              <w:rPr>
                <w:sz w:val="20"/>
              </w:rPr>
              <w:t>Frequent</w:t>
            </w:r>
          </w:p>
        </w:tc>
      </w:tr>
      <w:tr w:rsidR="001A18A0" w:rsidRPr="0004718D" w:rsidTr="002F4E40">
        <w:trPr>
          <w:cantSplit/>
          <w:trHeight w:hRule="exact" w:val="446"/>
        </w:trPr>
        <w:tc>
          <w:tcPr>
            <w:tcW w:w="5868" w:type="dxa"/>
            <w:tcBorders>
              <w:left w:val="single" w:sz="4" w:space="0" w:color="808080"/>
            </w:tcBorders>
            <w:vAlign w:val="center"/>
          </w:tcPr>
          <w:p w:rsidR="001A18A0" w:rsidRDefault="00F35794" w:rsidP="00E707B1">
            <w:pPr>
              <w:spacing w:before="100" w:beforeAutospacing="1" w:after="100" w:afterAutospacing="1"/>
              <w:jc w:val="both"/>
              <w:rPr>
                <w:rFonts w:ascii="Arial" w:hAnsi="Arial" w:cs="Arial"/>
                <w:sz w:val="20"/>
              </w:rPr>
            </w:pPr>
            <w:r w:rsidRPr="00A35CF7">
              <w:rPr>
                <w:sz w:val="20"/>
              </w:rPr>
              <w:t>Faculty, Staff, Students, and General Public</w:t>
            </w:r>
          </w:p>
        </w:tc>
        <w:tc>
          <w:tcPr>
            <w:tcW w:w="2070" w:type="dxa"/>
            <w:vAlign w:val="center"/>
          </w:tcPr>
          <w:p w:rsidR="001A18A0" w:rsidRDefault="00F35794" w:rsidP="00E707B1">
            <w:pPr>
              <w:spacing w:before="100" w:beforeAutospacing="1" w:after="100" w:afterAutospacing="1"/>
              <w:jc w:val="center"/>
              <w:rPr>
                <w:rFonts w:ascii="Arial" w:hAnsi="Arial" w:cs="Arial"/>
                <w:sz w:val="20"/>
              </w:rPr>
            </w:pPr>
            <w:r w:rsidRPr="00A35CF7">
              <w:rPr>
                <w:sz w:val="20"/>
              </w:rPr>
              <w:t>&lt;1 hr</w:t>
            </w:r>
          </w:p>
        </w:tc>
        <w:tc>
          <w:tcPr>
            <w:tcW w:w="2340" w:type="dxa"/>
            <w:tcBorders>
              <w:right w:val="single" w:sz="4" w:space="0" w:color="808080"/>
            </w:tcBorders>
            <w:vAlign w:val="center"/>
          </w:tcPr>
          <w:p w:rsidR="001A18A0" w:rsidRDefault="00F35794" w:rsidP="00E707B1">
            <w:pPr>
              <w:spacing w:before="100" w:beforeAutospacing="1" w:after="100" w:afterAutospacing="1"/>
              <w:jc w:val="center"/>
              <w:rPr>
                <w:rFonts w:ascii="Arial" w:hAnsi="Arial" w:cs="Arial"/>
                <w:sz w:val="20"/>
              </w:rPr>
            </w:pPr>
            <w:r w:rsidRPr="00A35CF7">
              <w:rPr>
                <w:sz w:val="20"/>
              </w:rPr>
              <w:t>Frequent</w:t>
            </w:r>
          </w:p>
        </w:tc>
      </w:tr>
      <w:tr w:rsidR="001A18A0" w:rsidRPr="0004718D" w:rsidTr="002F4E40">
        <w:trPr>
          <w:cantSplit/>
          <w:trHeight w:hRule="exact" w:val="446"/>
        </w:trPr>
        <w:tc>
          <w:tcPr>
            <w:tcW w:w="5868" w:type="dxa"/>
            <w:tcBorders>
              <w:left w:val="single" w:sz="4" w:space="0" w:color="808080"/>
            </w:tcBorders>
            <w:vAlign w:val="center"/>
          </w:tcPr>
          <w:p w:rsidR="001A18A0" w:rsidRDefault="00F35794" w:rsidP="00E707B1">
            <w:pPr>
              <w:spacing w:before="100" w:beforeAutospacing="1" w:after="100" w:afterAutospacing="1"/>
              <w:jc w:val="both"/>
              <w:rPr>
                <w:rFonts w:ascii="Arial" w:hAnsi="Arial" w:cs="Arial"/>
                <w:sz w:val="20"/>
              </w:rPr>
            </w:pPr>
            <w:r w:rsidRPr="00A35CF7">
              <w:rPr>
                <w:sz w:val="20"/>
              </w:rPr>
              <w:t>Ceremonies Office</w:t>
            </w:r>
          </w:p>
        </w:tc>
        <w:tc>
          <w:tcPr>
            <w:tcW w:w="2070" w:type="dxa"/>
            <w:vAlign w:val="center"/>
          </w:tcPr>
          <w:p w:rsidR="001A18A0" w:rsidRDefault="00F35794" w:rsidP="00E707B1">
            <w:pPr>
              <w:spacing w:before="100" w:beforeAutospacing="1" w:after="100" w:afterAutospacing="1"/>
              <w:jc w:val="center"/>
              <w:rPr>
                <w:rFonts w:ascii="Arial" w:hAnsi="Arial" w:cs="Arial"/>
                <w:sz w:val="20"/>
              </w:rPr>
            </w:pPr>
            <w:r w:rsidRPr="00A35CF7">
              <w:rPr>
                <w:sz w:val="20"/>
              </w:rPr>
              <w:t>&lt;1 hr</w:t>
            </w:r>
          </w:p>
        </w:tc>
        <w:tc>
          <w:tcPr>
            <w:tcW w:w="2340" w:type="dxa"/>
            <w:tcBorders>
              <w:right w:val="single" w:sz="4" w:space="0" w:color="808080"/>
            </w:tcBorders>
            <w:vAlign w:val="center"/>
          </w:tcPr>
          <w:p w:rsidR="001A18A0" w:rsidRDefault="00F35794" w:rsidP="00E707B1">
            <w:pPr>
              <w:spacing w:before="100" w:beforeAutospacing="1" w:after="100" w:afterAutospacing="1"/>
              <w:jc w:val="center"/>
              <w:rPr>
                <w:rFonts w:ascii="Arial" w:hAnsi="Arial" w:cs="Arial"/>
                <w:sz w:val="20"/>
              </w:rPr>
            </w:pPr>
            <w:r w:rsidRPr="00A35CF7">
              <w:rPr>
                <w:sz w:val="20"/>
              </w:rPr>
              <w:t>Occasional</w:t>
            </w:r>
          </w:p>
        </w:tc>
      </w:tr>
      <w:tr w:rsidR="001A18A0" w:rsidRPr="0004718D" w:rsidTr="002F4E40">
        <w:trPr>
          <w:cantSplit/>
          <w:trHeight w:hRule="exact" w:val="356"/>
        </w:trPr>
        <w:tc>
          <w:tcPr>
            <w:tcW w:w="5868" w:type="dxa"/>
            <w:tcBorders>
              <w:left w:val="single" w:sz="4" w:space="0" w:color="808080"/>
            </w:tcBorders>
            <w:vAlign w:val="center"/>
          </w:tcPr>
          <w:p w:rsidR="001A18A0" w:rsidRDefault="00F35794" w:rsidP="00E707B1">
            <w:pPr>
              <w:spacing w:before="100" w:beforeAutospacing="1" w:after="100" w:afterAutospacing="1"/>
              <w:jc w:val="both"/>
              <w:rPr>
                <w:rFonts w:ascii="Arial" w:hAnsi="Arial" w:cs="Arial"/>
                <w:sz w:val="20"/>
              </w:rPr>
            </w:pPr>
            <w:r w:rsidRPr="00A35CF7">
              <w:rPr>
                <w:sz w:val="20"/>
              </w:rPr>
              <w:t>President’s Office</w:t>
            </w:r>
          </w:p>
        </w:tc>
        <w:tc>
          <w:tcPr>
            <w:tcW w:w="2070" w:type="dxa"/>
            <w:vAlign w:val="center"/>
          </w:tcPr>
          <w:p w:rsidR="001A18A0" w:rsidRDefault="00F35794" w:rsidP="00E707B1">
            <w:pPr>
              <w:spacing w:before="100" w:beforeAutospacing="1" w:after="100" w:afterAutospacing="1"/>
              <w:jc w:val="center"/>
              <w:rPr>
                <w:rFonts w:ascii="Arial" w:hAnsi="Arial" w:cs="Arial"/>
                <w:sz w:val="20"/>
              </w:rPr>
            </w:pPr>
            <w:r w:rsidRPr="00A35CF7">
              <w:rPr>
                <w:sz w:val="20"/>
              </w:rPr>
              <w:t>&lt;1 hr</w:t>
            </w:r>
          </w:p>
        </w:tc>
        <w:tc>
          <w:tcPr>
            <w:tcW w:w="2340" w:type="dxa"/>
            <w:tcBorders>
              <w:right w:val="single" w:sz="4" w:space="0" w:color="808080"/>
            </w:tcBorders>
            <w:vAlign w:val="center"/>
          </w:tcPr>
          <w:p w:rsidR="001A18A0" w:rsidRDefault="00F35794" w:rsidP="00E707B1">
            <w:pPr>
              <w:spacing w:before="100" w:beforeAutospacing="1" w:after="100" w:afterAutospacing="1"/>
              <w:jc w:val="center"/>
              <w:rPr>
                <w:rFonts w:ascii="Arial" w:hAnsi="Arial" w:cs="Arial"/>
                <w:sz w:val="20"/>
              </w:rPr>
            </w:pPr>
            <w:r w:rsidRPr="00A35CF7">
              <w:rPr>
                <w:sz w:val="20"/>
              </w:rPr>
              <w:t>Occasional</w:t>
            </w:r>
          </w:p>
        </w:tc>
      </w:tr>
      <w:tr w:rsidR="001A18A0" w:rsidRPr="0004718D" w:rsidTr="002F4E40">
        <w:trPr>
          <w:cantSplit/>
          <w:trHeight w:hRule="exact" w:val="437"/>
        </w:trPr>
        <w:tc>
          <w:tcPr>
            <w:tcW w:w="5868" w:type="dxa"/>
            <w:tcBorders>
              <w:left w:val="single" w:sz="4" w:space="0" w:color="808080"/>
            </w:tcBorders>
            <w:vAlign w:val="center"/>
          </w:tcPr>
          <w:p w:rsidR="001A18A0" w:rsidRDefault="00F35794" w:rsidP="00E707B1">
            <w:pPr>
              <w:spacing w:before="100" w:beforeAutospacing="1" w:after="100" w:afterAutospacing="1"/>
              <w:jc w:val="both"/>
              <w:rPr>
                <w:rFonts w:ascii="Arial" w:hAnsi="Arial" w:cs="Arial"/>
                <w:sz w:val="20"/>
              </w:rPr>
            </w:pPr>
            <w:r w:rsidRPr="00A35CF7">
              <w:rPr>
                <w:sz w:val="20"/>
              </w:rPr>
              <w:t>Media and Public Relations</w:t>
            </w:r>
          </w:p>
        </w:tc>
        <w:tc>
          <w:tcPr>
            <w:tcW w:w="2070" w:type="dxa"/>
            <w:vAlign w:val="center"/>
          </w:tcPr>
          <w:p w:rsidR="001A18A0" w:rsidRDefault="00F35794" w:rsidP="00E707B1">
            <w:pPr>
              <w:spacing w:before="100" w:beforeAutospacing="1" w:after="100" w:afterAutospacing="1"/>
              <w:jc w:val="center"/>
              <w:rPr>
                <w:rFonts w:ascii="Arial" w:hAnsi="Arial" w:cs="Arial"/>
                <w:sz w:val="20"/>
              </w:rPr>
            </w:pPr>
            <w:r w:rsidRPr="00A35CF7">
              <w:rPr>
                <w:sz w:val="20"/>
              </w:rPr>
              <w:t>&lt;1 hr</w:t>
            </w:r>
          </w:p>
        </w:tc>
        <w:tc>
          <w:tcPr>
            <w:tcW w:w="2340" w:type="dxa"/>
            <w:tcBorders>
              <w:right w:val="single" w:sz="4" w:space="0" w:color="808080"/>
            </w:tcBorders>
            <w:vAlign w:val="center"/>
          </w:tcPr>
          <w:p w:rsidR="001A18A0" w:rsidRDefault="00F35794" w:rsidP="00E707B1">
            <w:pPr>
              <w:spacing w:before="100" w:beforeAutospacing="1" w:after="100" w:afterAutospacing="1"/>
              <w:jc w:val="center"/>
              <w:rPr>
                <w:rFonts w:ascii="Arial" w:hAnsi="Arial" w:cs="Arial"/>
                <w:sz w:val="20"/>
              </w:rPr>
            </w:pPr>
            <w:r w:rsidRPr="00A35CF7">
              <w:rPr>
                <w:sz w:val="20"/>
              </w:rPr>
              <w:t>Occasional</w:t>
            </w:r>
          </w:p>
        </w:tc>
      </w:tr>
      <w:tr w:rsidR="00F35794" w:rsidRPr="0004718D" w:rsidTr="008739F1">
        <w:trPr>
          <w:cantSplit/>
          <w:trHeight w:hRule="exact" w:val="302"/>
        </w:trPr>
        <w:tc>
          <w:tcPr>
            <w:tcW w:w="5868" w:type="dxa"/>
            <w:tcBorders>
              <w:left w:val="single" w:sz="4" w:space="0" w:color="808080"/>
              <w:bottom w:val="single" w:sz="4" w:space="0" w:color="808080"/>
            </w:tcBorders>
            <w:vAlign w:val="center"/>
          </w:tcPr>
          <w:p w:rsidR="00F35794" w:rsidRDefault="00F35794" w:rsidP="00E707B1">
            <w:pPr>
              <w:spacing w:before="100" w:beforeAutospacing="1" w:after="100" w:afterAutospacing="1"/>
              <w:jc w:val="both"/>
              <w:rPr>
                <w:rFonts w:ascii="Arial" w:hAnsi="Arial" w:cs="Arial"/>
                <w:sz w:val="20"/>
              </w:rPr>
            </w:pPr>
            <w:r w:rsidRPr="00A35CF7">
              <w:rPr>
                <w:sz w:val="20"/>
              </w:rPr>
              <w:t>External Agencies</w:t>
            </w:r>
          </w:p>
        </w:tc>
        <w:tc>
          <w:tcPr>
            <w:tcW w:w="2070" w:type="dxa"/>
            <w:tcBorders>
              <w:bottom w:val="single" w:sz="4" w:space="0" w:color="808080"/>
            </w:tcBorders>
            <w:vAlign w:val="center"/>
          </w:tcPr>
          <w:p w:rsidR="00F35794" w:rsidRDefault="00F35794" w:rsidP="00E707B1">
            <w:pPr>
              <w:spacing w:before="100" w:beforeAutospacing="1" w:after="100" w:afterAutospacing="1"/>
              <w:jc w:val="center"/>
              <w:rPr>
                <w:rFonts w:ascii="Arial" w:hAnsi="Arial" w:cs="Arial"/>
                <w:sz w:val="20"/>
              </w:rPr>
            </w:pPr>
            <w:r w:rsidRPr="00A35CF7">
              <w:rPr>
                <w:sz w:val="20"/>
              </w:rPr>
              <w:t>&lt;1 hr</w:t>
            </w:r>
          </w:p>
        </w:tc>
        <w:tc>
          <w:tcPr>
            <w:tcW w:w="2340" w:type="dxa"/>
            <w:tcBorders>
              <w:bottom w:val="single" w:sz="4" w:space="0" w:color="808080"/>
              <w:right w:val="single" w:sz="4" w:space="0" w:color="808080"/>
            </w:tcBorders>
            <w:vAlign w:val="center"/>
          </w:tcPr>
          <w:p w:rsidR="00F35794" w:rsidRDefault="00F35794" w:rsidP="00E707B1">
            <w:pPr>
              <w:spacing w:before="100" w:beforeAutospacing="1" w:after="100" w:afterAutospacing="1"/>
              <w:jc w:val="center"/>
              <w:rPr>
                <w:rFonts w:ascii="Arial" w:hAnsi="Arial" w:cs="Arial"/>
                <w:sz w:val="20"/>
              </w:rPr>
            </w:pPr>
            <w:r w:rsidRPr="00A35CF7">
              <w:rPr>
                <w:sz w:val="20"/>
              </w:rPr>
              <w:t>Occasional</w:t>
            </w:r>
          </w:p>
        </w:tc>
      </w:tr>
    </w:tbl>
    <w:p w:rsidR="00FD154D" w:rsidRPr="0004718D" w:rsidRDefault="00FD154D">
      <w:pPr>
        <w:tabs>
          <w:tab w:val="left" w:pos="360"/>
          <w:tab w:val="left" w:pos="1080"/>
          <w:tab w:val="left" w:pos="5040"/>
          <w:tab w:val="left" w:pos="5400"/>
          <w:tab w:val="left" w:pos="6120"/>
        </w:tabs>
        <w:rPr>
          <w:rFonts w:ascii="Arial" w:hAnsi="Arial" w:cs="Arial"/>
          <w:sz w:val="22"/>
          <w:szCs w:val="22"/>
        </w:rPr>
      </w:pPr>
    </w:p>
    <w:tbl>
      <w:tblPr>
        <w:tblW w:w="1027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0278"/>
      </w:tblGrid>
      <w:tr w:rsidR="009B5F1A" w:rsidRPr="0004718D" w:rsidTr="00A93DCE">
        <w:trPr>
          <w:trHeight w:val="143"/>
          <w:tblHeader/>
        </w:trPr>
        <w:tc>
          <w:tcPr>
            <w:tcW w:w="10278" w:type="dxa"/>
            <w:tcBorders>
              <w:top w:val="single" w:sz="4" w:space="0" w:color="auto"/>
              <w:left w:val="single" w:sz="4" w:space="0" w:color="auto"/>
              <w:bottom w:val="nil"/>
              <w:right w:val="single" w:sz="4" w:space="0" w:color="auto"/>
            </w:tcBorders>
            <w:shd w:val="clear" w:color="auto" w:fill="99CCFF"/>
            <w:vAlign w:val="center"/>
          </w:tcPr>
          <w:p w:rsidR="00255E49" w:rsidRPr="0004718D" w:rsidRDefault="00255E49" w:rsidP="00E707B1">
            <w:pPr>
              <w:keepNext/>
              <w:tabs>
                <w:tab w:val="left" w:pos="2880"/>
              </w:tabs>
              <w:rPr>
                <w:rFonts w:ascii="Arial" w:hAnsi="Arial" w:cs="Arial"/>
                <w:b/>
                <w:color w:val="000080"/>
                <w:sz w:val="22"/>
                <w:szCs w:val="22"/>
              </w:rPr>
            </w:pPr>
            <w:r w:rsidRPr="0004718D">
              <w:rPr>
                <w:rFonts w:ascii="Arial" w:hAnsi="Arial" w:cs="Arial"/>
                <w:b/>
                <w:color w:val="000080"/>
                <w:sz w:val="22"/>
                <w:szCs w:val="22"/>
              </w:rPr>
              <w:t xml:space="preserve">9.  </w:t>
            </w:r>
            <w:r w:rsidR="009B5F1A" w:rsidRPr="0004718D">
              <w:rPr>
                <w:rFonts w:ascii="Arial" w:hAnsi="Arial" w:cs="Arial"/>
                <w:b/>
                <w:color w:val="000080"/>
                <w:sz w:val="22"/>
                <w:szCs w:val="22"/>
              </w:rPr>
              <w:t>IMPACT OF ERRORS</w:t>
            </w:r>
            <w:r w:rsidRPr="0004718D">
              <w:rPr>
                <w:rFonts w:ascii="Arial" w:hAnsi="Arial" w:cs="Arial"/>
                <w:b/>
                <w:color w:val="000080"/>
                <w:sz w:val="22"/>
                <w:szCs w:val="22"/>
              </w:rPr>
              <w:t xml:space="preserve"> </w:t>
            </w:r>
          </w:p>
          <w:p w:rsidR="009B5F1A" w:rsidRPr="0004718D" w:rsidRDefault="00255E49" w:rsidP="000A7728">
            <w:pPr>
              <w:keepNext/>
              <w:tabs>
                <w:tab w:val="left" w:pos="2880"/>
              </w:tabs>
              <w:rPr>
                <w:rFonts w:ascii="Arial" w:hAnsi="Arial" w:cs="Arial"/>
                <w:color w:val="000080"/>
                <w:sz w:val="20"/>
              </w:rPr>
            </w:pPr>
            <w:r w:rsidRPr="0004718D">
              <w:rPr>
                <w:rFonts w:ascii="Arial" w:hAnsi="Arial" w:cs="Arial"/>
                <w:color w:val="000080"/>
                <w:sz w:val="20"/>
              </w:rPr>
              <w:t xml:space="preserve">Common Errors: </w:t>
            </w:r>
          </w:p>
        </w:tc>
      </w:tr>
      <w:tr w:rsidR="009B5F1A" w:rsidRPr="0004718D" w:rsidTr="00A93DCE">
        <w:trPr>
          <w:trHeight w:val="234"/>
        </w:trPr>
        <w:tc>
          <w:tcPr>
            <w:tcW w:w="10278" w:type="dxa"/>
            <w:tcBorders>
              <w:top w:val="nil"/>
              <w:left w:val="single" w:sz="4" w:space="0" w:color="auto"/>
              <w:bottom w:val="nil"/>
              <w:right w:val="single" w:sz="4" w:space="0" w:color="auto"/>
            </w:tcBorders>
            <w:vAlign w:val="center"/>
          </w:tcPr>
          <w:p w:rsidR="002F243F" w:rsidRPr="00A93DCE" w:rsidRDefault="002F4E40" w:rsidP="00A93DCE">
            <w:pPr>
              <w:pStyle w:val="ListParagraph"/>
              <w:numPr>
                <w:ilvl w:val="0"/>
                <w:numId w:val="17"/>
              </w:numPr>
              <w:rPr>
                <w:sz w:val="20"/>
              </w:rPr>
            </w:pPr>
            <w:r w:rsidRPr="00A93DCE">
              <w:rPr>
                <w:sz w:val="20"/>
              </w:rPr>
              <w:t>Typing errors when database data is updated.</w:t>
            </w:r>
          </w:p>
        </w:tc>
      </w:tr>
      <w:tr w:rsidR="002F4E40" w:rsidRPr="0004718D" w:rsidTr="00A93DCE">
        <w:trPr>
          <w:trHeight w:val="234"/>
        </w:trPr>
        <w:tc>
          <w:tcPr>
            <w:tcW w:w="10278" w:type="dxa"/>
            <w:tcBorders>
              <w:top w:val="nil"/>
              <w:left w:val="single" w:sz="4" w:space="0" w:color="auto"/>
              <w:bottom w:val="nil"/>
              <w:right w:val="single" w:sz="4" w:space="0" w:color="auto"/>
            </w:tcBorders>
            <w:vAlign w:val="center"/>
          </w:tcPr>
          <w:p w:rsidR="002F4E40" w:rsidRPr="00A93DCE" w:rsidRDefault="002F4E40" w:rsidP="00A93DCE">
            <w:pPr>
              <w:pStyle w:val="ListParagraph"/>
              <w:numPr>
                <w:ilvl w:val="0"/>
                <w:numId w:val="17"/>
              </w:numPr>
              <w:rPr>
                <w:sz w:val="20"/>
              </w:rPr>
            </w:pPr>
            <w:r w:rsidRPr="00A93DCE">
              <w:rPr>
                <w:sz w:val="20"/>
              </w:rPr>
              <w:t>Not getting enough information to update database.</w:t>
            </w:r>
          </w:p>
        </w:tc>
      </w:tr>
      <w:tr w:rsidR="002F4E40" w:rsidRPr="0004718D" w:rsidTr="002F4E40">
        <w:trPr>
          <w:trHeight w:val="234"/>
        </w:trPr>
        <w:tc>
          <w:tcPr>
            <w:tcW w:w="10278" w:type="dxa"/>
            <w:tcBorders>
              <w:top w:val="nil"/>
              <w:bottom w:val="single" w:sz="4" w:space="0" w:color="auto"/>
            </w:tcBorders>
            <w:vAlign w:val="center"/>
          </w:tcPr>
          <w:p w:rsidR="002F4E40" w:rsidRPr="00A71A2C" w:rsidRDefault="002F4E40" w:rsidP="00A93DCE">
            <w:pPr>
              <w:pStyle w:val="ListParagraph"/>
              <w:rPr>
                <w:sz w:val="20"/>
              </w:rPr>
            </w:pPr>
          </w:p>
        </w:tc>
      </w:tr>
      <w:tr w:rsidR="009B5F1A" w:rsidRPr="0004718D" w:rsidTr="00A93DCE">
        <w:trPr>
          <w:cantSplit/>
          <w:trHeight w:val="306"/>
        </w:trPr>
        <w:tc>
          <w:tcPr>
            <w:tcW w:w="10278" w:type="dxa"/>
            <w:tcBorders>
              <w:top w:val="single" w:sz="4" w:space="0" w:color="auto"/>
              <w:left w:val="single" w:sz="4" w:space="0" w:color="auto"/>
              <w:bottom w:val="nil"/>
              <w:right w:val="single" w:sz="4" w:space="0" w:color="auto"/>
            </w:tcBorders>
            <w:shd w:val="clear" w:color="auto" w:fill="99CCFF"/>
            <w:vAlign w:val="center"/>
          </w:tcPr>
          <w:p w:rsidR="009B5F1A" w:rsidRPr="00A93DCE" w:rsidRDefault="00D63E55" w:rsidP="000A7728">
            <w:pPr>
              <w:pStyle w:val="ListParagraph"/>
              <w:keepNext/>
              <w:numPr>
                <w:ilvl w:val="0"/>
                <w:numId w:val="18"/>
              </w:numPr>
              <w:tabs>
                <w:tab w:val="left" w:pos="2880"/>
              </w:tabs>
              <w:rPr>
                <w:rFonts w:ascii="Arial" w:hAnsi="Arial" w:cs="Arial"/>
                <w:i/>
                <w:color w:val="000080"/>
                <w:sz w:val="22"/>
                <w:szCs w:val="22"/>
              </w:rPr>
            </w:pPr>
            <w:r w:rsidRPr="00A93DCE">
              <w:rPr>
                <w:rFonts w:ascii="Arial" w:hAnsi="Arial" w:cs="Arial"/>
                <w:color w:val="000080"/>
                <w:sz w:val="20"/>
              </w:rPr>
              <w:t>Unc</w:t>
            </w:r>
            <w:r w:rsidR="009A75F0" w:rsidRPr="00A93DCE">
              <w:rPr>
                <w:rFonts w:ascii="Arial" w:hAnsi="Arial" w:cs="Arial"/>
                <w:color w:val="000080"/>
                <w:sz w:val="20"/>
              </w:rPr>
              <w:t xml:space="preserve">ommon </w:t>
            </w:r>
            <w:r w:rsidR="000A7728">
              <w:rPr>
                <w:rFonts w:ascii="Arial" w:hAnsi="Arial" w:cs="Arial"/>
                <w:color w:val="000080"/>
                <w:sz w:val="20"/>
              </w:rPr>
              <w:t>Errors:</w:t>
            </w:r>
          </w:p>
        </w:tc>
      </w:tr>
      <w:tr w:rsidR="009B5F1A" w:rsidRPr="0004718D" w:rsidTr="00A93DCE">
        <w:trPr>
          <w:trHeight w:val="198"/>
        </w:trPr>
        <w:tc>
          <w:tcPr>
            <w:tcW w:w="10278" w:type="dxa"/>
            <w:tcBorders>
              <w:top w:val="nil"/>
              <w:left w:val="single" w:sz="4" w:space="0" w:color="auto"/>
              <w:bottom w:val="nil"/>
              <w:right w:val="single" w:sz="4" w:space="0" w:color="auto"/>
            </w:tcBorders>
            <w:vAlign w:val="center"/>
          </w:tcPr>
          <w:p w:rsidR="002F243F" w:rsidRPr="00A93DCE" w:rsidRDefault="002F4E40" w:rsidP="00A93DCE">
            <w:pPr>
              <w:pStyle w:val="ListParagraph"/>
              <w:numPr>
                <w:ilvl w:val="0"/>
                <w:numId w:val="18"/>
              </w:numPr>
              <w:rPr>
                <w:sz w:val="20"/>
              </w:rPr>
            </w:pPr>
            <w:r w:rsidRPr="00A93DCE">
              <w:rPr>
                <w:sz w:val="20"/>
              </w:rPr>
              <w:t>Creating a duplicate record for an individual or organization.</w:t>
            </w:r>
          </w:p>
        </w:tc>
      </w:tr>
      <w:tr w:rsidR="002F4E40" w:rsidRPr="0004718D" w:rsidTr="00A93DCE">
        <w:trPr>
          <w:trHeight w:val="198"/>
        </w:trPr>
        <w:tc>
          <w:tcPr>
            <w:tcW w:w="10278" w:type="dxa"/>
            <w:tcBorders>
              <w:top w:val="nil"/>
              <w:bottom w:val="nil"/>
            </w:tcBorders>
            <w:vAlign w:val="center"/>
          </w:tcPr>
          <w:p w:rsidR="00A93DCE" w:rsidRPr="00A93DCE" w:rsidRDefault="002F4E40" w:rsidP="00A93DCE">
            <w:pPr>
              <w:pStyle w:val="ListParagraph"/>
              <w:numPr>
                <w:ilvl w:val="0"/>
                <w:numId w:val="18"/>
              </w:numPr>
              <w:rPr>
                <w:sz w:val="20"/>
              </w:rPr>
            </w:pPr>
            <w:r w:rsidRPr="00A93DCE">
              <w:rPr>
                <w:sz w:val="20"/>
              </w:rPr>
              <w:t>Updating the wrong individual’s or organization’s information.</w:t>
            </w:r>
          </w:p>
        </w:tc>
      </w:tr>
      <w:tr w:rsidR="002F4E40" w:rsidRPr="0004718D" w:rsidTr="00220145">
        <w:trPr>
          <w:trHeight w:val="365"/>
        </w:trPr>
        <w:tc>
          <w:tcPr>
            <w:tcW w:w="10278" w:type="dxa"/>
            <w:tcBorders>
              <w:top w:val="nil"/>
              <w:left w:val="single" w:sz="4" w:space="0" w:color="auto"/>
              <w:bottom w:val="nil"/>
              <w:right w:val="single" w:sz="4" w:space="0" w:color="auto"/>
            </w:tcBorders>
            <w:vAlign w:val="center"/>
          </w:tcPr>
          <w:p w:rsidR="00A93DCE" w:rsidRDefault="002F4E40" w:rsidP="00A93DCE">
            <w:pPr>
              <w:pStyle w:val="ListParagraph"/>
              <w:numPr>
                <w:ilvl w:val="0"/>
                <w:numId w:val="18"/>
              </w:numPr>
              <w:rPr>
                <w:sz w:val="20"/>
              </w:rPr>
            </w:pPr>
            <w:r w:rsidRPr="00A93DCE">
              <w:rPr>
                <w:sz w:val="20"/>
              </w:rPr>
              <w:t>Including the wrong group of people or organizations in a master list for mailout or report.</w:t>
            </w:r>
          </w:p>
          <w:p w:rsidR="000D44AB" w:rsidRPr="00A93DCE" w:rsidRDefault="000D44AB" w:rsidP="000D44AB">
            <w:pPr>
              <w:pStyle w:val="ListParagraph"/>
              <w:rPr>
                <w:sz w:val="20"/>
              </w:rPr>
            </w:pPr>
          </w:p>
        </w:tc>
      </w:tr>
    </w:tbl>
    <w:p w:rsidR="000F0C23" w:rsidRPr="0004718D" w:rsidRDefault="000F0C23" w:rsidP="000D44AB">
      <w:pPr>
        <w:tabs>
          <w:tab w:val="left" w:pos="360"/>
          <w:tab w:val="left" w:pos="1080"/>
          <w:tab w:val="left" w:pos="5040"/>
          <w:tab w:val="left" w:pos="5400"/>
          <w:tab w:val="left" w:pos="6120"/>
        </w:tabs>
        <w:rPr>
          <w:rFonts w:ascii="Arial" w:hAnsi="Arial" w:cs="Arial"/>
          <w:sz w:val="22"/>
          <w:szCs w:val="22"/>
        </w:rPr>
      </w:pPr>
    </w:p>
    <w:tbl>
      <w:tblPr>
        <w:tblW w:w="10278"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5868"/>
        <w:gridCol w:w="2070"/>
        <w:gridCol w:w="2340"/>
      </w:tblGrid>
      <w:tr w:rsidR="009B5F1A" w:rsidRPr="0004718D" w:rsidTr="00E707B1">
        <w:trPr>
          <w:trHeight w:val="188"/>
          <w:tblHeader/>
        </w:trPr>
        <w:tc>
          <w:tcPr>
            <w:tcW w:w="10278" w:type="dxa"/>
            <w:gridSpan w:val="3"/>
            <w:tcBorders>
              <w:top w:val="single" w:sz="4" w:space="0" w:color="auto"/>
              <w:left w:val="single" w:sz="4" w:space="0" w:color="auto"/>
              <w:bottom w:val="single" w:sz="4" w:space="0" w:color="auto"/>
              <w:right w:val="single" w:sz="4" w:space="0" w:color="auto"/>
            </w:tcBorders>
            <w:shd w:val="clear" w:color="auto" w:fill="99CCFF"/>
            <w:vAlign w:val="center"/>
          </w:tcPr>
          <w:p w:rsidR="009B5F1A" w:rsidRPr="000A7728" w:rsidRDefault="00B75D4C" w:rsidP="00E707B1">
            <w:pPr>
              <w:keepNext/>
              <w:tabs>
                <w:tab w:val="left" w:pos="2880"/>
              </w:tabs>
              <w:rPr>
                <w:rFonts w:ascii="Arial" w:hAnsi="Arial" w:cs="Arial"/>
                <w:b/>
                <w:color w:val="000080"/>
                <w:sz w:val="22"/>
                <w:szCs w:val="22"/>
              </w:rPr>
            </w:pPr>
            <w:r w:rsidRPr="0004718D">
              <w:rPr>
                <w:rFonts w:ascii="Arial" w:hAnsi="Arial" w:cs="Arial"/>
                <w:b/>
                <w:color w:val="000080"/>
                <w:sz w:val="22"/>
                <w:szCs w:val="22"/>
              </w:rPr>
              <w:br w:type="page"/>
            </w:r>
            <w:r w:rsidR="00A711E5" w:rsidRPr="0004718D">
              <w:rPr>
                <w:rFonts w:ascii="Arial" w:hAnsi="Arial" w:cs="Arial"/>
                <w:b/>
                <w:color w:val="000080"/>
                <w:sz w:val="22"/>
                <w:szCs w:val="22"/>
              </w:rPr>
              <w:br w:type="page"/>
            </w:r>
            <w:r w:rsidR="00255E49" w:rsidRPr="0004718D">
              <w:rPr>
                <w:rFonts w:ascii="Arial" w:hAnsi="Arial" w:cs="Arial"/>
                <w:b/>
                <w:color w:val="000080"/>
                <w:sz w:val="22"/>
                <w:szCs w:val="22"/>
              </w:rPr>
              <w:t xml:space="preserve">10.  </w:t>
            </w:r>
            <w:r w:rsidR="009B5F1A" w:rsidRPr="0004718D">
              <w:rPr>
                <w:rFonts w:ascii="Arial" w:hAnsi="Arial" w:cs="Arial"/>
                <w:b/>
                <w:color w:val="000080"/>
                <w:sz w:val="22"/>
                <w:szCs w:val="22"/>
              </w:rPr>
              <w:t>EFFORT</w:t>
            </w:r>
            <w:r w:rsidR="00255E49" w:rsidRPr="0004718D">
              <w:rPr>
                <w:rFonts w:ascii="Arial" w:hAnsi="Arial" w:cs="Arial"/>
                <w:b/>
                <w:color w:val="000080"/>
                <w:sz w:val="22"/>
                <w:szCs w:val="22"/>
              </w:rPr>
              <w:t xml:space="preserve"> </w:t>
            </w:r>
          </w:p>
        </w:tc>
      </w:tr>
      <w:tr w:rsidR="005A585D" w:rsidRPr="0004718D" w:rsidTr="00E707B1">
        <w:trPr>
          <w:cantSplit/>
          <w:trHeight w:val="549"/>
          <w:tblHeader/>
        </w:trPr>
        <w:tc>
          <w:tcPr>
            <w:tcW w:w="5868" w:type="dxa"/>
            <w:tcBorders>
              <w:top w:val="single" w:sz="4" w:space="0" w:color="auto"/>
              <w:left w:val="single" w:sz="4" w:space="0" w:color="808080"/>
              <w:bottom w:val="single" w:sz="4" w:space="0" w:color="808080"/>
            </w:tcBorders>
            <w:shd w:val="clear" w:color="auto" w:fill="CCFFFF"/>
            <w:vAlign w:val="center"/>
          </w:tcPr>
          <w:p w:rsidR="005A585D" w:rsidRPr="0004718D" w:rsidRDefault="005A585D" w:rsidP="00E707B1">
            <w:pPr>
              <w:keepNext/>
              <w:spacing w:before="60" w:after="60"/>
              <w:rPr>
                <w:rFonts w:ascii="Arial" w:hAnsi="Arial" w:cs="Arial"/>
                <w:b/>
                <w:color w:val="000080"/>
                <w:sz w:val="20"/>
              </w:rPr>
            </w:pPr>
            <w:r w:rsidRPr="0004718D">
              <w:rPr>
                <w:rFonts w:ascii="Arial" w:hAnsi="Arial" w:cs="Arial"/>
                <w:b/>
                <w:color w:val="000080"/>
                <w:sz w:val="20"/>
              </w:rPr>
              <w:t>Type of Effort</w:t>
            </w:r>
          </w:p>
        </w:tc>
        <w:tc>
          <w:tcPr>
            <w:tcW w:w="2070" w:type="dxa"/>
            <w:tcBorders>
              <w:top w:val="single" w:sz="4" w:space="0" w:color="auto"/>
              <w:bottom w:val="single" w:sz="4" w:space="0" w:color="808080"/>
            </w:tcBorders>
            <w:shd w:val="clear" w:color="auto" w:fill="CCFFFF"/>
            <w:vAlign w:val="center"/>
          </w:tcPr>
          <w:p w:rsidR="005A585D" w:rsidRPr="0004718D" w:rsidRDefault="005A585D" w:rsidP="00E707B1">
            <w:pPr>
              <w:keepNext/>
              <w:spacing w:before="60" w:after="60"/>
              <w:jc w:val="center"/>
              <w:rPr>
                <w:rFonts w:ascii="Arial" w:hAnsi="Arial" w:cs="Arial"/>
                <w:b/>
                <w:color w:val="000080"/>
                <w:sz w:val="20"/>
              </w:rPr>
            </w:pPr>
            <w:r w:rsidRPr="0004718D">
              <w:rPr>
                <w:rFonts w:ascii="Arial" w:hAnsi="Arial" w:cs="Arial"/>
                <w:b/>
                <w:color w:val="000080"/>
                <w:sz w:val="20"/>
              </w:rPr>
              <w:t>Duration</w:t>
            </w:r>
          </w:p>
        </w:tc>
        <w:tc>
          <w:tcPr>
            <w:tcW w:w="2340" w:type="dxa"/>
            <w:tcBorders>
              <w:top w:val="single" w:sz="4" w:space="0" w:color="auto"/>
              <w:bottom w:val="single" w:sz="4" w:space="0" w:color="808080"/>
              <w:right w:val="single" w:sz="4" w:space="0" w:color="808080"/>
            </w:tcBorders>
            <w:shd w:val="clear" w:color="auto" w:fill="CCFFFF"/>
            <w:vAlign w:val="center"/>
          </w:tcPr>
          <w:p w:rsidR="005A585D" w:rsidRPr="0004718D" w:rsidRDefault="005A585D" w:rsidP="00E707B1">
            <w:pPr>
              <w:keepNext/>
              <w:spacing w:before="60" w:after="60"/>
              <w:jc w:val="center"/>
              <w:rPr>
                <w:rFonts w:ascii="Arial" w:hAnsi="Arial" w:cs="Arial"/>
                <w:b/>
                <w:color w:val="000080"/>
                <w:sz w:val="20"/>
              </w:rPr>
            </w:pPr>
            <w:r w:rsidRPr="0004718D">
              <w:rPr>
                <w:rFonts w:ascii="Arial" w:hAnsi="Arial" w:cs="Arial"/>
                <w:b/>
                <w:color w:val="000080"/>
                <w:sz w:val="20"/>
              </w:rPr>
              <w:t>Frequenc</w:t>
            </w:r>
            <w:r w:rsidR="00D63E55" w:rsidRPr="0004718D">
              <w:rPr>
                <w:rFonts w:ascii="Arial" w:hAnsi="Arial" w:cs="Arial"/>
                <w:b/>
                <w:color w:val="000080"/>
                <w:sz w:val="20"/>
              </w:rPr>
              <w:t>y</w:t>
            </w:r>
          </w:p>
        </w:tc>
      </w:tr>
      <w:tr w:rsidR="009B5F1A" w:rsidRPr="0004718D" w:rsidTr="00C10C0C">
        <w:trPr>
          <w:cantSplit/>
          <w:trHeight w:hRule="exact" w:val="547"/>
        </w:trPr>
        <w:tc>
          <w:tcPr>
            <w:tcW w:w="5868" w:type="dxa"/>
            <w:tcBorders>
              <w:top w:val="single" w:sz="4" w:space="0" w:color="808080"/>
              <w:left w:val="single" w:sz="4" w:space="0" w:color="808080"/>
              <w:bottom w:val="nil"/>
            </w:tcBorders>
            <w:vAlign w:val="center"/>
          </w:tcPr>
          <w:p w:rsidR="000D44AB" w:rsidRPr="00A35CF7" w:rsidRDefault="00016639" w:rsidP="000D44AB">
            <w:pPr>
              <w:rPr>
                <w:sz w:val="20"/>
              </w:rPr>
            </w:pPr>
            <w:r>
              <w:rPr>
                <w:sz w:val="20"/>
              </w:rPr>
              <w:t>H</w:t>
            </w:r>
            <w:r w:rsidR="000D44AB" w:rsidRPr="00A35CF7">
              <w:rPr>
                <w:sz w:val="20"/>
              </w:rPr>
              <w:t>earing and perceiving - recording telephone message</w:t>
            </w:r>
            <w:r w:rsidR="000D44AB">
              <w:rPr>
                <w:sz w:val="20"/>
              </w:rPr>
              <w:t>s and giving out information by telephone and in person</w:t>
            </w:r>
          </w:p>
          <w:p w:rsidR="009B5F1A" w:rsidRPr="00792E87" w:rsidRDefault="009B5F1A" w:rsidP="000D44AB">
            <w:pPr>
              <w:spacing w:before="120" w:after="120" w:line="360" w:lineRule="auto"/>
              <w:rPr>
                <w:rFonts w:ascii="Arial" w:hAnsi="Arial" w:cs="Arial"/>
                <w:sz w:val="20"/>
              </w:rPr>
            </w:pPr>
          </w:p>
        </w:tc>
        <w:tc>
          <w:tcPr>
            <w:tcW w:w="2070" w:type="dxa"/>
            <w:tcBorders>
              <w:top w:val="single" w:sz="4" w:space="0" w:color="808080"/>
              <w:bottom w:val="nil"/>
            </w:tcBorders>
            <w:vAlign w:val="center"/>
          </w:tcPr>
          <w:p w:rsidR="009B5F1A" w:rsidRPr="00013487" w:rsidRDefault="000D44AB" w:rsidP="00013487">
            <w:pPr>
              <w:spacing w:before="120" w:after="120" w:line="360" w:lineRule="auto"/>
              <w:rPr>
                <w:rFonts w:ascii="Arial" w:hAnsi="Arial" w:cs="Arial"/>
                <w:sz w:val="20"/>
              </w:rPr>
            </w:pPr>
            <w:r w:rsidRPr="00A35CF7">
              <w:rPr>
                <w:sz w:val="20"/>
              </w:rPr>
              <w:t>&lt;1 hr</w:t>
            </w:r>
          </w:p>
        </w:tc>
        <w:tc>
          <w:tcPr>
            <w:tcW w:w="2340" w:type="dxa"/>
            <w:tcBorders>
              <w:top w:val="single" w:sz="4" w:space="0" w:color="808080"/>
              <w:bottom w:val="nil"/>
              <w:right w:val="single" w:sz="4" w:space="0" w:color="808080"/>
            </w:tcBorders>
            <w:vAlign w:val="center"/>
          </w:tcPr>
          <w:p w:rsidR="00AA24D7" w:rsidRPr="0015666E" w:rsidRDefault="000D44AB" w:rsidP="00166D32">
            <w:pPr>
              <w:spacing w:before="120" w:after="120" w:line="360" w:lineRule="auto"/>
              <w:jc w:val="center"/>
              <w:rPr>
                <w:rFonts w:ascii="Arial" w:hAnsi="Arial" w:cs="Arial"/>
                <w:sz w:val="20"/>
              </w:rPr>
            </w:pPr>
            <w:r w:rsidRPr="00A35CF7">
              <w:rPr>
                <w:sz w:val="20"/>
              </w:rPr>
              <w:t>Frequent</w:t>
            </w:r>
          </w:p>
        </w:tc>
      </w:tr>
      <w:tr w:rsidR="009B5F1A" w:rsidRPr="0004718D" w:rsidTr="002F243F">
        <w:trPr>
          <w:cantSplit/>
          <w:trHeight w:hRule="exact" w:val="547"/>
        </w:trPr>
        <w:tc>
          <w:tcPr>
            <w:tcW w:w="5868" w:type="dxa"/>
            <w:tcBorders>
              <w:top w:val="nil"/>
              <w:left w:val="single" w:sz="4" w:space="0" w:color="808080"/>
              <w:bottom w:val="nil"/>
            </w:tcBorders>
            <w:vAlign w:val="center"/>
          </w:tcPr>
          <w:p w:rsidR="00166D32" w:rsidRPr="0015666E" w:rsidRDefault="00016639" w:rsidP="00166D32">
            <w:pPr>
              <w:spacing w:before="120" w:after="120" w:line="360" w:lineRule="auto"/>
              <w:rPr>
                <w:rFonts w:ascii="Arial" w:hAnsi="Arial" w:cs="Arial"/>
                <w:sz w:val="20"/>
              </w:rPr>
            </w:pPr>
            <w:r>
              <w:rPr>
                <w:sz w:val="20"/>
              </w:rPr>
              <w:t>S</w:t>
            </w:r>
            <w:r w:rsidR="000D44AB" w:rsidRPr="00A35CF7">
              <w:rPr>
                <w:sz w:val="20"/>
              </w:rPr>
              <w:t>eeing - working on a video display terminal</w:t>
            </w:r>
          </w:p>
        </w:tc>
        <w:tc>
          <w:tcPr>
            <w:tcW w:w="2070" w:type="dxa"/>
            <w:tcBorders>
              <w:top w:val="nil"/>
              <w:bottom w:val="nil"/>
            </w:tcBorders>
            <w:vAlign w:val="center"/>
          </w:tcPr>
          <w:p w:rsidR="009B5F1A" w:rsidRPr="0015666E" w:rsidRDefault="000D44AB" w:rsidP="002F243F">
            <w:pPr>
              <w:spacing w:before="120" w:after="120" w:line="360" w:lineRule="auto"/>
              <w:rPr>
                <w:rFonts w:ascii="Arial" w:hAnsi="Arial" w:cs="Arial"/>
                <w:sz w:val="20"/>
              </w:rPr>
            </w:pPr>
            <w:r w:rsidRPr="00A35CF7">
              <w:rPr>
                <w:sz w:val="20"/>
              </w:rPr>
              <w:t>1 - 2  hrs</w:t>
            </w:r>
          </w:p>
        </w:tc>
        <w:tc>
          <w:tcPr>
            <w:tcW w:w="2340" w:type="dxa"/>
            <w:tcBorders>
              <w:top w:val="nil"/>
              <w:bottom w:val="nil"/>
              <w:right w:val="single" w:sz="4" w:space="0" w:color="808080"/>
            </w:tcBorders>
            <w:vAlign w:val="center"/>
          </w:tcPr>
          <w:p w:rsidR="009B5F1A" w:rsidRPr="0015666E" w:rsidRDefault="000D44AB" w:rsidP="00166D32">
            <w:pPr>
              <w:spacing w:before="120" w:after="120" w:line="360" w:lineRule="auto"/>
              <w:jc w:val="center"/>
              <w:rPr>
                <w:rFonts w:ascii="Arial" w:hAnsi="Arial" w:cs="Arial"/>
                <w:sz w:val="20"/>
              </w:rPr>
            </w:pPr>
            <w:r w:rsidRPr="00A35CF7">
              <w:rPr>
                <w:sz w:val="20"/>
              </w:rPr>
              <w:t>Frequent</w:t>
            </w:r>
          </w:p>
        </w:tc>
      </w:tr>
      <w:tr w:rsidR="002F243F" w:rsidRPr="0004718D" w:rsidTr="000D44AB">
        <w:trPr>
          <w:cantSplit/>
          <w:trHeight w:hRule="exact" w:val="716"/>
        </w:trPr>
        <w:tc>
          <w:tcPr>
            <w:tcW w:w="5868" w:type="dxa"/>
            <w:tcBorders>
              <w:top w:val="nil"/>
              <w:left w:val="single" w:sz="4" w:space="0" w:color="808080"/>
              <w:bottom w:val="nil"/>
            </w:tcBorders>
            <w:vAlign w:val="center"/>
          </w:tcPr>
          <w:p w:rsidR="002F243F" w:rsidRDefault="00016639" w:rsidP="00166D32">
            <w:pPr>
              <w:spacing w:before="120" w:after="120" w:line="360" w:lineRule="auto"/>
              <w:rPr>
                <w:rFonts w:ascii="Arial" w:hAnsi="Arial" w:cs="Arial"/>
                <w:sz w:val="20"/>
              </w:rPr>
            </w:pPr>
            <w:r>
              <w:rPr>
                <w:sz w:val="20"/>
              </w:rPr>
              <w:t>W</w:t>
            </w:r>
            <w:r w:rsidR="000D44AB" w:rsidRPr="00A35CF7">
              <w:rPr>
                <w:sz w:val="20"/>
              </w:rPr>
              <w:t>riting letters, memoranda, messages, reports</w:t>
            </w:r>
          </w:p>
        </w:tc>
        <w:tc>
          <w:tcPr>
            <w:tcW w:w="2070" w:type="dxa"/>
            <w:tcBorders>
              <w:top w:val="nil"/>
              <w:bottom w:val="nil"/>
            </w:tcBorders>
            <w:vAlign w:val="center"/>
          </w:tcPr>
          <w:p w:rsidR="002F243F" w:rsidRPr="002F243F" w:rsidRDefault="000D44AB" w:rsidP="002F243F">
            <w:pPr>
              <w:spacing w:before="120" w:after="120" w:line="360" w:lineRule="auto"/>
              <w:rPr>
                <w:rFonts w:ascii="Arial" w:hAnsi="Arial" w:cs="Arial"/>
                <w:sz w:val="20"/>
              </w:rPr>
            </w:pPr>
            <w:r w:rsidRPr="00A35CF7">
              <w:rPr>
                <w:sz w:val="20"/>
              </w:rPr>
              <w:t>&lt;1 hr</w:t>
            </w:r>
          </w:p>
        </w:tc>
        <w:tc>
          <w:tcPr>
            <w:tcW w:w="2340" w:type="dxa"/>
            <w:tcBorders>
              <w:top w:val="nil"/>
              <w:bottom w:val="nil"/>
              <w:right w:val="single" w:sz="4" w:space="0" w:color="808080"/>
            </w:tcBorders>
            <w:vAlign w:val="center"/>
          </w:tcPr>
          <w:p w:rsidR="002F243F" w:rsidRDefault="000D44AB" w:rsidP="00166D32">
            <w:pPr>
              <w:spacing w:before="120" w:after="120" w:line="360" w:lineRule="auto"/>
              <w:jc w:val="center"/>
              <w:rPr>
                <w:rFonts w:ascii="Arial" w:hAnsi="Arial" w:cs="Arial"/>
                <w:sz w:val="20"/>
              </w:rPr>
            </w:pPr>
            <w:r w:rsidRPr="00A35CF7">
              <w:rPr>
                <w:sz w:val="20"/>
              </w:rPr>
              <w:t>Frequent</w:t>
            </w:r>
          </w:p>
        </w:tc>
      </w:tr>
      <w:tr w:rsidR="000D44AB" w:rsidRPr="0004718D" w:rsidTr="000D44AB">
        <w:trPr>
          <w:cantSplit/>
          <w:trHeight w:hRule="exact" w:val="716"/>
        </w:trPr>
        <w:tc>
          <w:tcPr>
            <w:tcW w:w="5868" w:type="dxa"/>
            <w:tcBorders>
              <w:top w:val="nil"/>
              <w:left w:val="single" w:sz="4" w:space="0" w:color="808080"/>
              <w:bottom w:val="nil"/>
            </w:tcBorders>
            <w:vAlign w:val="center"/>
          </w:tcPr>
          <w:p w:rsidR="000D44AB" w:rsidRDefault="00016639" w:rsidP="00166D32">
            <w:pPr>
              <w:spacing w:before="120" w:after="120" w:line="360" w:lineRule="auto"/>
              <w:rPr>
                <w:rFonts w:ascii="Arial" w:hAnsi="Arial" w:cs="Arial"/>
                <w:sz w:val="20"/>
              </w:rPr>
            </w:pPr>
            <w:r>
              <w:rPr>
                <w:sz w:val="20"/>
              </w:rPr>
              <w:t>S</w:t>
            </w:r>
            <w:r w:rsidR="000D44AB" w:rsidRPr="00A35CF7">
              <w:rPr>
                <w:sz w:val="20"/>
              </w:rPr>
              <w:t>itting</w:t>
            </w:r>
            <w:r w:rsidR="000D44AB" w:rsidRPr="00A35CF7">
              <w:rPr>
                <w:sz w:val="20"/>
              </w:rPr>
              <w:tab/>
            </w:r>
          </w:p>
        </w:tc>
        <w:tc>
          <w:tcPr>
            <w:tcW w:w="2070" w:type="dxa"/>
            <w:tcBorders>
              <w:top w:val="nil"/>
              <w:bottom w:val="nil"/>
            </w:tcBorders>
            <w:vAlign w:val="center"/>
          </w:tcPr>
          <w:p w:rsidR="000D44AB" w:rsidRPr="002F243F" w:rsidRDefault="000D44AB" w:rsidP="002F243F">
            <w:pPr>
              <w:spacing w:before="120" w:after="120" w:line="360" w:lineRule="auto"/>
              <w:rPr>
                <w:rFonts w:ascii="Arial" w:hAnsi="Arial" w:cs="Arial"/>
                <w:sz w:val="20"/>
              </w:rPr>
            </w:pPr>
            <w:r w:rsidRPr="00A35CF7">
              <w:rPr>
                <w:sz w:val="20"/>
              </w:rPr>
              <w:t>1 – 2 hrs</w:t>
            </w:r>
          </w:p>
        </w:tc>
        <w:tc>
          <w:tcPr>
            <w:tcW w:w="2340" w:type="dxa"/>
            <w:tcBorders>
              <w:top w:val="nil"/>
              <w:bottom w:val="nil"/>
              <w:right w:val="single" w:sz="4" w:space="0" w:color="808080"/>
            </w:tcBorders>
            <w:vAlign w:val="center"/>
          </w:tcPr>
          <w:p w:rsidR="000D44AB" w:rsidRDefault="000D44AB" w:rsidP="00166D32">
            <w:pPr>
              <w:spacing w:before="120" w:after="120" w:line="360" w:lineRule="auto"/>
              <w:jc w:val="center"/>
              <w:rPr>
                <w:rFonts w:ascii="Arial" w:hAnsi="Arial" w:cs="Arial"/>
                <w:sz w:val="20"/>
              </w:rPr>
            </w:pPr>
            <w:r w:rsidRPr="00A35CF7">
              <w:rPr>
                <w:sz w:val="20"/>
              </w:rPr>
              <w:t>Frequent</w:t>
            </w:r>
          </w:p>
        </w:tc>
      </w:tr>
      <w:tr w:rsidR="00016639" w:rsidRPr="0004718D" w:rsidTr="000D44AB">
        <w:trPr>
          <w:cantSplit/>
          <w:trHeight w:hRule="exact" w:val="716"/>
        </w:trPr>
        <w:tc>
          <w:tcPr>
            <w:tcW w:w="5868" w:type="dxa"/>
            <w:tcBorders>
              <w:top w:val="nil"/>
              <w:left w:val="single" w:sz="4" w:space="0" w:color="808080"/>
              <w:bottom w:val="nil"/>
            </w:tcBorders>
            <w:vAlign w:val="center"/>
          </w:tcPr>
          <w:p w:rsidR="00016639" w:rsidRDefault="00016639" w:rsidP="00166D32">
            <w:pPr>
              <w:spacing w:before="120" w:after="120" w:line="360" w:lineRule="auto"/>
              <w:rPr>
                <w:sz w:val="20"/>
              </w:rPr>
            </w:pPr>
            <w:r>
              <w:rPr>
                <w:sz w:val="20"/>
              </w:rPr>
              <w:t>Standing</w:t>
            </w:r>
          </w:p>
        </w:tc>
        <w:tc>
          <w:tcPr>
            <w:tcW w:w="2070" w:type="dxa"/>
            <w:tcBorders>
              <w:top w:val="nil"/>
              <w:bottom w:val="nil"/>
            </w:tcBorders>
            <w:vAlign w:val="center"/>
          </w:tcPr>
          <w:p w:rsidR="00016639" w:rsidRPr="00A35CF7" w:rsidRDefault="00016639" w:rsidP="002F243F">
            <w:pPr>
              <w:spacing w:before="120" w:after="120" w:line="360" w:lineRule="auto"/>
              <w:rPr>
                <w:sz w:val="20"/>
              </w:rPr>
            </w:pPr>
            <w:r>
              <w:rPr>
                <w:sz w:val="20"/>
              </w:rPr>
              <w:t>&lt;1 hr</w:t>
            </w:r>
          </w:p>
        </w:tc>
        <w:tc>
          <w:tcPr>
            <w:tcW w:w="2340" w:type="dxa"/>
            <w:tcBorders>
              <w:top w:val="nil"/>
              <w:bottom w:val="nil"/>
              <w:right w:val="single" w:sz="4" w:space="0" w:color="808080"/>
            </w:tcBorders>
            <w:vAlign w:val="center"/>
          </w:tcPr>
          <w:p w:rsidR="00016639" w:rsidRPr="00A35CF7" w:rsidRDefault="00016639" w:rsidP="00166D32">
            <w:pPr>
              <w:spacing w:before="120" w:after="120" w:line="360" w:lineRule="auto"/>
              <w:jc w:val="center"/>
              <w:rPr>
                <w:sz w:val="20"/>
              </w:rPr>
            </w:pPr>
            <w:r>
              <w:rPr>
                <w:sz w:val="20"/>
              </w:rPr>
              <w:t>Occasional</w:t>
            </w:r>
          </w:p>
        </w:tc>
      </w:tr>
      <w:tr w:rsidR="000D44AB" w:rsidRPr="0004718D" w:rsidTr="000D44AB">
        <w:trPr>
          <w:cantSplit/>
          <w:trHeight w:hRule="exact" w:val="716"/>
        </w:trPr>
        <w:tc>
          <w:tcPr>
            <w:tcW w:w="5868" w:type="dxa"/>
            <w:tcBorders>
              <w:top w:val="nil"/>
              <w:left w:val="single" w:sz="4" w:space="0" w:color="808080"/>
              <w:bottom w:val="nil"/>
            </w:tcBorders>
            <w:vAlign w:val="center"/>
          </w:tcPr>
          <w:p w:rsidR="000D44AB" w:rsidRDefault="00016639" w:rsidP="00166D32">
            <w:pPr>
              <w:spacing w:before="120" w:after="120" w:line="360" w:lineRule="auto"/>
              <w:rPr>
                <w:rFonts w:ascii="Arial" w:hAnsi="Arial" w:cs="Arial"/>
                <w:sz w:val="20"/>
              </w:rPr>
            </w:pPr>
            <w:r>
              <w:rPr>
                <w:sz w:val="20"/>
              </w:rPr>
              <w:t>F</w:t>
            </w:r>
            <w:r w:rsidR="000D44AB" w:rsidRPr="00A35CF7">
              <w:rPr>
                <w:sz w:val="20"/>
              </w:rPr>
              <w:t>ine finger movements - word processing and data entry</w:t>
            </w:r>
          </w:p>
        </w:tc>
        <w:tc>
          <w:tcPr>
            <w:tcW w:w="2070" w:type="dxa"/>
            <w:tcBorders>
              <w:top w:val="nil"/>
              <w:bottom w:val="nil"/>
            </w:tcBorders>
            <w:vAlign w:val="center"/>
          </w:tcPr>
          <w:p w:rsidR="000D44AB" w:rsidRPr="002F243F" w:rsidRDefault="000D44AB" w:rsidP="002F243F">
            <w:pPr>
              <w:spacing w:before="120" w:after="120" w:line="360" w:lineRule="auto"/>
              <w:rPr>
                <w:rFonts w:ascii="Arial" w:hAnsi="Arial" w:cs="Arial"/>
                <w:sz w:val="20"/>
              </w:rPr>
            </w:pPr>
            <w:r w:rsidRPr="00A35CF7">
              <w:rPr>
                <w:sz w:val="20"/>
              </w:rPr>
              <w:t>1 – 2  hrs</w:t>
            </w:r>
          </w:p>
        </w:tc>
        <w:tc>
          <w:tcPr>
            <w:tcW w:w="2340" w:type="dxa"/>
            <w:tcBorders>
              <w:top w:val="nil"/>
              <w:bottom w:val="nil"/>
              <w:right w:val="single" w:sz="4" w:space="0" w:color="808080"/>
            </w:tcBorders>
            <w:vAlign w:val="center"/>
          </w:tcPr>
          <w:p w:rsidR="000D44AB" w:rsidRDefault="000D44AB" w:rsidP="00166D32">
            <w:pPr>
              <w:spacing w:before="120" w:after="120" w:line="360" w:lineRule="auto"/>
              <w:jc w:val="center"/>
              <w:rPr>
                <w:rFonts w:ascii="Arial" w:hAnsi="Arial" w:cs="Arial"/>
                <w:sz w:val="20"/>
              </w:rPr>
            </w:pPr>
            <w:r w:rsidRPr="00A35CF7">
              <w:rPr>
                <w:sz w:val="20"/>
              </w:rPr>
              <w:t>Frequent</w:t>
            </w:r>
          </w:p>
        </w:tc>
      </w:tr>
      <w:tr w:rsidR="000D44AB" w:rsidRPr="0004718D" w:rsidTr="000D44AB">
        <w:trPr>
          <w:cantSplit/>
          <w:trHeight w:hRule="exact" w:val="716"/>
        </w:trPr>
        <w:tc>
          <w:tcPr>
            <w:tcW w:w="5868" w:type="dxa"/>
            <w:tcBorders>
              <w:top w:val="nil"/>
              <w:left w:val="single" w:sz="4" w:space="0" w:color="808080"/>
              <w:bottom w:val="nil"/>
            </w:tcBorders>
            <w:vAlign w:val="center"/>
          </w:tcPr>
          <w:p w:rsidR="000D44AB" w:rsidRDefault="00016639" w:rsidP="00166D32">
            <w:pPr>
              <w:spacing w:before="120" w:after="120" w:line="360" w:lineRule="auto"/>
              <w:rPr>
                <w:rFonts w:ascii="Arial" w:hAnsi="Arial" w:cs="Arial"/>
                <w:sz w:val="20"/>
              </w:rPr>
            </w:pPr>
            <w:r>
              <w:rPr>
                <w:sz w:val="20"/>
              </w:rPr>
              <w:t>R</w:t>
            </w:r>
            <w:r w:rsidR="000D44AB" w:rsidRPr="00A35CF7">
              <w:rPr>
                <w:sz w:val="20"/>
              </w:rPr>
              <w:t>eading reports, print out, memos, correspondence, etc</w:t>
            </w:r>
            <w:r>
              <w:rPr>
                <w:sz w:val="20"/>
              </w:rPr>
              <w:t>.</w:t>
            </w:r>
          </w:p>
        </w:tc>
        <w:tc>
          <w:tcPr>
            <w:tcW w:w="2070" w:type="dxa"/>
            <w:tcBorders>
              <w:top w:val="nil"/>
              <w:bottom w:val="nil"/>
            </w:tcBorders>
            <w:vAlign w:val="center"/>
          </w:tcPr>
          <w:p w:rsidR="000D44AB" w:rsidRPr="002F243F" w:rsidRDefault="000D44AB" w:rsidP="002F243F">
            <w:pPr>
              <w:spacing w:before="120" w:after="120" w:line="360" w:lineRule="auto"/>
              <w:rPr>
                <w:rFonts w:ascii="Arial" w:hAnsi="Arial" w:cs="Arial"/>
                <w:sz w:val="20"/>
              </w:rPr>
            </w:pPr>
            <w:r w:rsidRPr="00A35CF7">
              <w:rPr>
                <w:sz w:val="20"/>
              </w:rPr>
              <w:t>&lt;1 hr</w:t>
            </w:r>
          </w:p>
        </w:tc>
        <w:tc>
          <w:tcPr>
            <w:tcW w:w="2340" w:type="dxa"/>
            <w:tcBorders>
              <w:top w:val="nil"/>
              <w:bottom w:val="nil"/>
              <w:right w:val="single" w:sz="4" w:space="0" w:color="808080"/>
            </w:tcBorders>
            <w:vAlign w:val="center"/>
          </w:tcPr>
          <w:p w:rsidR="000D44AB" w:rsidRDefault="000D44AB" w:rsidP="00166D32">
            <w:pPr>
              <w:spacing w:before="120" w:after="120" w:line="360" w:lineRule="auto"/>
              <w:jc w:val="center"/>
              <w:rPr>
                <w:rFonts w:ascii="Arial" w:hAnsi="Arial" w:cs="Arial"/>
                <w:sz w:val="20"/>
              </w:rPr>
            </w:pPr>
            <w:r w:rsidRPr="00A35CF7">
              <w:rPr>
                <w:sz w:val="20"/>
              </w:rPr>
              <w:t>Frequent</w:t>
            </w:r>
          </w:p>
        </w:tc>
      </w:tr>
      <w:tr w:rsidR="000D44AB" w:rsidRPr="0004718D" w:rsidTr="006547CF">
        <w:trPr>
          <w:cantSplit/>
          <w:trHeight w:hRule="exact" w:val="716"/>
        </w:trPr>
        <w:tc>
          <w:tcPr>
            <w:tcW w:w="5868" w:type="dxa"/>
            <w:tcBorders>
              <w:top w:val="nil"/>
              <w:left w:val="single" w:sz="4" w:space="0" w:color="808080"/>
              <w:bottom w:val="nil"/>
            </w:tcBorders>
            <w:vAlign w:val="center"/>
          </w:tcPr>
          <w:p w:rsidR="000D44AB" w:rsidRPr="00A35CF7" w:rsidRDefault="00016639" w:rsidP="000D44AB">
            <w:pPr>
              <w:tabs>
                <w:tab w:val="left" w:pos="6480"/>
                <w:tab w:val="left" w:pos="7920"/>
              </w:tabs>
              <w:rPr>
                <w:sz w:val="20"/>
              </w:rPr>
            </w:pPr>
            <w:r>
              <w:rPr>
                <w:sz w:val="20"/>
              </w:rPr>
              <w:t>P</w:t>
            </w:r>
            <w:r w:rsidR="000D44AB" w:rsidRPr="00A35CF7">
              <w:rPr>
                <w:sz w:val="20"/>
              </w:rPr>
              <w:t xml:space="preserve">erceiving - verbal and written information, detecting errors or </w:t>
            </w:r>
            <w:r w:rsidR="000D44AB" w:rsidRPr="00A35CF7">
              <w:rPr>
                <w:sz w:val="20"/>
              </w:rPr>
              <w:tab/>
              <w:t>1-2 hours</w:t>
            </w:r>
            <w:r w:rsidR="000D44AB" w:rsidRPr="00A35CF7">
              <w:rPr>
                <w:sz w:val="20"/>
              </w:rPr>
              <w:tab/>
              <w:t>frequent</w:t>
            </w:r>
          </w:p>
          <w:p w:rsidR="000D44AB" w:rsidRDefault="000D44AB" w:rsidP="000D44AB">
            <w:pPr>
              <w:spacing w:before="120" w:after="120" w:line="360" w:lineRule="auto"/>
              <w:rPr>
                <w:rFonts w:ascii="Arial" w:hAnsi="Arial" w:cs="Arial"/>
                <w:sz w:val="20"/>
              </w:rPr>
            </w:pPr>
            <w:r w:rsidRPr="00A35CF7">
              <w:rPr>
                <w:sz w:val="20"/>
              </w:rPr>
              <w:t>correcting problems</w:t>
            </w:r>
          </w:p>
        </w:tc>
        <w:tc>
          <w:tcPr>
            <w:tcW w:w="2070" w:type="dxa"/>
            <w:tcBorders>
              <w:top w:val="nil"/>
              <w:bottom w:val="nil"/>
            </w:tcBorders>
            <w:vAlign w:val="center"/>
          </w:tcPr>
          <w:p w:rsidR="000D44AB" w:rsidRPr="002F243F" w:rsidRDefault="000D44AB" w:rsidP="002F243F">
            <w:pPr>
              <w:spacing w:before="120" w:after="120" w:line="360" w:lineRule="auto"/>
              <w:rPr>
                <w:rFonts w:ascii="Arial" w:hAnsi="Arial" w:cs="Arial"/>
                <w:sz w:val="20"/>
              </w:rPr>
            </w:pPr>
            <w:r w:rsidRPr="00A35CF7">
              <w:rPr>
                <w:sz w:val="20"/>
              </w:rPr>
              <w:t>1 – 2 hrs</w:t>
            </w:r>
          </w:p>
        </w:tc>
        <w:tc>
          <w:tcPr>
            <w:tcW w:w="2340" w:type="dxa"/>
            <w:tcBorders>
              <w:top w:val="nil"/>
              <w:bottom w:val="nil"/>
              <w:right w:val="single" w:sz="4" w:space="0" w:color="808080"/>
            </w:tcBorders>
            <w:vAlign w:val="center"/>
          </w:tcPr>
          <w:p w:rsidR="000D44AB" w:rsidRDefault="000D44AB" w:rsidP="00166D32">
            <w:pPr>
              <w:spacing w:before="120" w:after="120" w:line="360" w:lineRule="auto"/>
              <w:jc w:val="center"/>
              <w:rPr>
                <w:rFonts w:ascii="Arial" w:hAnsi="Arial" w:cs="Arial"/>
                <w:sz w:val="20"/>
              </w:rPr>
            </w:pPr>
            <w:r w:rsidRPr="00A35CF7">
              <w:rPr>
                <w:sz w:val="20"/>
              </w:rPr>
              <w:t>Frequent</w:t>
            </w:r>
          </w:p>
        </w:tc>
      </w:tr>
      <w:tr w:rsidR="006547CF" w:rsidRPr="0004718D" w:rsidTr="006547CF">
        <w:trPr>
          <w:cantSplit/>
          <w:trHeight w:hRule="exact" w:val="716"/>
        </w:trPr>
        <w:tc>
          <w:tcPr>
            <w:tcW w:w="5868" w:type="dxa"/>
            <w:tcBorders>
              <w:top w:val="nil"/>
              <w:left w:val="single" w:sz="4" w:space="0" w:color="808080"/>
              <w:bottom w:val="nil"/>
            </w:tcBorders>
            <w:vAlign w:val="center"/>
          </w:tcPr>
          <w:p w:rsidR="006547CF" w:rsidRPr="00A35CF7" w:rsidRDefault="00016639" w:rsidP="000D44AB">
            <w:pPr>
              <w:tabs>
                <w:tab w:val="left" w:pos="6480"/>
                <w:tab w:val="left" w:pos="7920"/>
              </w:tabs>
              <w:rPr>
                <w:sz w:val="20"/>
              </w:rPr>
            </w:pPr>
            <w:r>
              <w:rPr>
                <w:sz w:val="20"/>
              </w:rPr>
              <w:t>T</w:t>
            </w:r>
            <w:r w:rsidR="006547CF" w:rsidRPr="00A35CF7">
              <w:rPr>
                <w:sz w:val="20"/>
              </w:rPr>
              <w:t>hinking - analyzing, prioritizing, determining, verifying information</w:t>
            </w:r>
          </w:p>
        </w:tc>
        <w:tc>
          <w:tcPr>
            <w:tcW w:w="2070" w:type="dxa"/>
            <w:tcBorders>
              <w:top w:val="nil"/>
              <w:bottom w:val="nil"/>
            </w:tcBorders>
            <w:vAlign w:val="center"/>
          </w:tcPr>
          <w:p w:rsidR="006547CF" w:rsidRPr="00A35CF7" w:rsidRDefault="006547CF" w:rsidP="002F243F">
            <w:pPr>
              <w:spacing w:before="120" w:after="120" w:line="360" w:lineRule="auto"/>
              <w:rPr>
                <w:sz w:val="20"/>
              </w:rPr>
            </w:pPr>
            <w:r w:rsidRPr="00A35CF7">
              <w:rPr>
                <w:sz w:val="20"/>
              </w:rPr>
              <w:t>1 – 2 hrs</w:t>
            </w:r>
          </w:p>
        </w:tc>
        <w:tc>
          <w:tcPr>
            <w:tcW w:w="2340" w:type="dxa"/>
            <w:tcBorders>
              <w:top w:val="nil"/>
              <w:bottom w:val="nil"/>
              <w:right w:val="single" w:sz="4" w:space="0" w:color="808080"/>
            </w:tcBorders>
            <w:vAlign w:val="center"/>
          </w:tcPr>
          <w:p w:rsidR="006547CF" w:rsidRPr="00A35CF7" w:rsidRDefault="006547CF" w:rsidP="00166D32">
            <w:pPr>
              <w:spacing w:before="120" w:after="120" w:line="360" w:lineRule="auto"/>
              <w:jc w:val="center"/>
              <w:rPr>
                <w:sz w:val="20"/>
              </w:rPr>
            </w:pPr>
            <w:r w:rsidRPr="00A35CF7">
              <w:rPr>
                <w:sz w:val="20"/>
              </w:rPr>
              <w:t>Frequent</w:t>
            </w:r>
          </w:p>
        </w:tc>
      </w:tr>
      <w:tr w:rsidR="006547CF" w:rsidRPr="0004718D" w:rsidTr="002F243F">
        <w:trPr>
          <w:cantSplit/>
          <w:trHeight w:hRule="exact" w:val="716"/>
        </w:trPr>
        <w:tc>
          <w:tcPr>
            <w:tcW w:w="5868" w:type="dxa"/>
            <w:tcBorders>
              <w:top w:val="nil"/>
              <w:left w:val="single" w:sz="4" w:space="0" w:color="808080"/>
              <w:bottom w:val="single" w:sz="4" w:space="0" w:color="808080"/>
            </w:tcBorders>
            <w:vAlign w:val="center"/>
          </w:tcPr>
          <w:p w:rsidR="006547CF" w:rsidRPr="00A35CF7" w:rsidRDefault="00016639" w:rsidP="000D44AB">
            <w:pPr>
              <w:tabs>
                <w:tab w:val="left" w:pos="6480"/>
                <w:tab w:val="left" w:pos="7920"/>
              </w:tabs>
              <w:rPr>
                <w:sz w:val="20"/>
              </w:rPr>
            </w:pPr>
            <w:r>
              <w:rPr>
                <w:sz w:val="20"/>
              </w:rPr>
              <w:lastRenderedPageBreak/>
              <w:t>T</w:t>
            </w:r>
            <w:r w:rsidR="006547CF" w:rsidRPr="00A35CF7">
              <w:rPr>
                <w:sz w:val="20"/>
              </w:rPr>
              <w:t>raining – explaining, demonstrating use of systems</w:t>
            </w:r>
          </w:p>
        </w:tc>
        <w:tc>
          <w:tcPr>
            <w:tcW w:w="2070" w:type="dxa"/>
            <w:tcBorders>
              <w:top w:val="nil"/>
              <w:bottom w:val="single" w:sz="4" w:space="0" w:color="808080"/>
            </w:tcBorders>
            <w:vAlign w:val="center"/>
          </w:tcPr>
          <w:p w:rsidR="006547CF" w:rsidRPr="00A35CF7" w:rsidRDefault="006547CF" w:rsidP="002F243F">
            <w:pPr>
              <w:spacing w:before="120" w:after="120" w:line="360" w:lineRule="auto"/>
              <w:rPr>
                <w:sz w:val="20"/>
              </w:rPr>
            </w:pPr>
            <w:r w:rsidRPr="00A35CF7">
              <w:rPr>
                <w:sz w:val="20"/>
              </w:rPr>
              <w:t>1 – 2 hrs</w:t>
            </w:r>
          </w:p>
        </w:tc>
        <w:tc>
          <w:tcPr>
            <w:tcW w:w="2340" w:type="dxa"/>
            <w:tcBorders>
              <w:top w:val="nil"/>
              <w:bottom w:val="single" w:sz="4" w:space="0" w:color="808080"/>
              <w:right w:val="single" w:sz="4" w:space="0" w:color="808080"/>
            </w:tcBorders>
            <w:vAlign w:val="center"/>
          </w:tcPr>
          <w:p w:rsidR="006547CF" w:rsidRPr="00A35CF7" w:rsidRDefault="006547CF" w:rsidP="00166D32">
            <w:pPr>
              <w:spacing w:before="120" w:after="120" w:line="360" w:lineRule="auto"/>
              <w:jc w:val="center"/>
              <w:rPr>
                <w:sz w:val="20"/>
              </w:rPr>
            </w:pPr>
            <w:r w:rsidRPr="00A35CF7">
              <w:rPr>
                <w:sz w:val="20"/>
              </w:rPr>
              <w:t>Occasional</w:t>
            </w:r>
          </w:p>
        </w:tc>
      </w:tr>
    </w:tbl>
    <w:p w:rsidR="0045567D" w:rsidRPr="0004718D" w:rsidRDefault="0045567D">
      <w:pPr>
        <w:rPr>
          <w:rFonts w:ascii="Arial" w:hAnsi="Arial" w:cs="Arial"/>
          <w:sz w:val="22"/>
          <w:szCs w:val="22"/>
        </w:rPr>
      </w:pPr>
    </w:p>
    <w:tbl>
      <w:tblPr>
        <w:tblW w:w="10278"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6588"/>
        <w:gridCol w:w="3690"/>
      </w:tblGrid>
      <w:tr w:rsidR="008B0721" w:rsidRPr="0004718D" w:rsidTr="00E707B1">
        <w:trPr>
          <w:trHeight w:val="305"/>
          <w:tblHeader/>
        </w:trPr>
        <w:tc>
          <w:tcPr>
            <w:tcW w:w="10278" w:type="dxa"/>
            <w:gridSpan w:val="2"/>
            <w:tcBorders>
              <w:top w:val="single" w:sz="4" w:space="0" w:color="auto"/>
              <w:left w:val="single" w:sz="4" w:space="0" w:color="auto"/>
              <w:bottom w:val="single" w:sz="4" w:space="0" w:color="auto"/>
              <w:right w:val="single" w:sz="4" w:space="0" w:color="auto"/>
            </w:tcBorders>
            <w:shd w:val="clear" w:color="auto" w:fill="99CCFF"/>
            <w:vAlign w:val="center"/>
          </w:tcPr>
          <w:p w:rsidR="008B0721" w:rsidRPr="0004718D" w:rsidRDefault="008B0721" w:rsidP="00E707B1">
            <w:pPr>
              <w:keepNext/>
              <w:spacing w:before="120" w:after="120"/>
              <w:rPr>
                <w:rFonts w:ascii="Arial" w:hAnsi="Arial" w:cs="Arial"/>
                <w:i/>
                <w:color w:val="000080"/>
                <w:sz w:val="22"/>
                <w:szCs w:val="22"/>
              </w:rPr>
            </w:pPr>
            <w:r w:rsidRPr="0004718D">
              <w:rPr>
                <w:rFonts w:ascii="Arial" w:hAnsi="Arial" w:cs="Arial"/>
                <w:b/>
                <w:color w:val="000080"/>
                <w:sz w:val="22"/>
                <w:szCs w:val="22"/>
              </w:rPr>
              <w:t>11.  WORKING CONDITIONS</w:t>
            </w:r>
          </w:p>
        </w:tc>
      </w:tr>
      <w:tr w:rsidR="008B0721" w:rsidRPr="0004718D" w:rsidTr="00E707B1">
        <w:trPr>
          <w:cantSplit/>
          <w:trHeight w:val="359"/>
        </w:trPr>
        <w:tc>
          <w:tcPr>
            <w:tcW w:w="10278" w:type="dxa"/>
            <w:gridSpan w:val="2"/>
            <w:tcBorders>
              <w:top w:val="single" w:sz="4" w:space="0" w:color="auto"/>
              <w:left w:val="single" w:sz="4" w:space="0" w:color="808080"/>
              <w:bottom w:val="single" w:sz="4" w:space="0" w:color="808080"/>
              <w:right w:val="single" w:sz="4" w:space="0" w:color="808080"/>
            </w:tcBorders>
            <w:shd w:val="clear" w:color="auto" w:fill="99CCFF"/>
            <w:vAlign w:val="center"/>
          </w:tcPr>
          <w:p w:rsidR="008B0721" w:rsidRPr="0004718D" w:rsidRDefault="008B0721" w:rsidP="000A7728">
            <w:pPr>
              <w:keepNext/>
              <w:spacing w:before="120" w:after="120"/>
              <w:jc w:val="both"/>
              <w:rPr>
                <w:rFonts w:ascii="Arial" w:hAnsi="Arial" w:cs="Arial"/>
                <w:color w:val="000080"/>
                <w:sz w:val="20"/>
              </w:rPr>
            </w:pPr>
          </w:p>
        </w:tc>
      </w:tr>
      <w:tr w:rsidR="008B0721" w:rsidRPr="0004718D" w:rsidTr="00E707B1">
        <w:trPr>
          <w:cantSplit/>
          <w:trHeight w:val="405"/>
        </w:trPr>
        <w:tc>
          <w:tcPr>
            <w:tcW w:w="6588" w:type="dxa"/>
            <w:tcBorders>
              <w:top w:val="single" w:sz="4" w:space="0" w:color="808080"/>
              <w:left w:val="single" w:sz="4" w:space="0" w:color="808080"/>
              <w:bottom w:val="single" w:sz="4" w:space="0" w:color="808080"/>
              <w:right w:val="nil"/>
            </w:tcBorders>
            <w:shd w:val="clear" w:color="auto" w:fill="CCFFFF"/>
            <w:vAlign w:val="center"/>
          </w:tcPr>
          <w:p w:rsidR="008B0721" w:rsidRPr="0004718D" w:rsidRDefault="008B0721" w:rsidP="00E707B1">
            <w:pPr>
              <w:keepNext/>
              <w:spacing w:before="60" w:after="60"/>
              <w:rPr>
                <w:rFonts w:ascii="Arial" w:hAnsi="Arial" w:cs="Arial"/>
                <w:b/>
                <w:color w:val="000080"/>
                <w:sz w:val="20"/>
              </w:rPr>
            </w:pPr>
            <w:r w:rsidRPr="0004718D">
              <w:rPr>
                <w:rFonts w:ascii="Arial" w:hAnsi="Arial" w:cs="Arial"/>
                <w:b/>
                <w:color w:val="000080"/>
                <w:sz w:val="20"/>
              </w:rPr>
              <w:t>Location</w:t>
            </w:r>
          </w:p>
        </w:tc>
        <w:tc>
          <w:tcPr>
            <w:tcW w:w="3690" w:type="dxa"/>
            <w:tcBorders>
              <w:top w:val="single" w:sz="4" w:space="0" w:color="808080"/>
              <w:left w:val="nil"/>
              <w:bottom w:val="single" w:sz="4" w:space="0" w:color="808080"/>
              <w:right w:val="single" w:sz="4" w:space="0" w:color="808080"/>
            </w:tcBorders>
            <w:shd w:val="clear" w:color="auto" w:fill="CCFFFF"/>
            <w:vAlign w:val="center"/>
          </w:tcPr>
          <w:p w:rsidR="008B0721" w:rsidRPr="0004718D" w:rsidRDefault="008B0721" w:rsidP="00E707B1">
            <w:pPr>
              <w:keepNext/>
              <w:spacing w:before="60" w:after="60"/>
              <w:jc w:val="center"/>
              <w:rPr>
                <w:rFonts w:ascii="Arial" w:hAnsi="Arial" w:cs="Arial"/>
                <w:b/>
                <w:color w:val="000080"/>
                <w:sz w:val="20"/>
              </w:rPr>
            </w:pPr>
            <w:r w:rsidRPr="0004718D">
              <w:rPr>
                <w:rFonts w:ascii="Arial" w:hAnsi="Arial" w:cs="Arial"/>
                <w:b/>
                <w:color w:val="000080"/>
                <w:sz w:val="20"/>
              </w:rPr>
              <w:t>Hours spent as a total of hours worked per week</w:t>
            </w:r>
          </w:p>
        </w:tc>
      </w:tr>
      <w:tr w:rsidR="008B0721" w:rsidRPr="0004718D" w:rsidTr="000E0DD7">
        <w:trPr>
          <w:cantSplit/>
          <w:trHeight w:hRule="exact" w:val="504"/>
        </w:trPr>
        <w:tc>
          <w:tcPr>
            <w:tcW w:w="6588" w:type="dxa"/>
            <w:tcBorders>
              <w:top w:val="single" w:sz="4" w:space="0" w:color="808080"/>
              <w:left w:val="single" w:sz="4" w:space="0" w:color="808080"/>
              <w:bottom w:val="nil"/>
            </w:tcBorders>
            <w:vAlign w:val="center"/>
          </w:tcPr>
          <w:p w:rsidR="008B0721" w:rsidRPr="0015666E" w:rsidRDefault="006547CF" w:rsidP="00013487">
            <w:pPr>
              <w:spacing w:before="120" w:after="120" w:line="360" w:lineRule="auto"/>
              <w:jc w:val="both"/>
              <w:rPr>
                <w:rFonts w:ascii="Arial" w:hAnsi="Arial" w:cs="Arial"/>
                <w:sz w:val="20"/>
              </w:rPr>
            </w:pPr>
            <w:r w:rsidRPr="00A35CF7">
              <w:rPr>
                <w:sz w:val="20"/>
              </w:rPr>
              <w:t>Shared office</w:t>
            </w:r>
          </w:p>
        </w:tc>
        <w:tc>
          <w:tcPr>
            <w:tcW w:w="3690" w:type="dxa"/>
            <w:tcBorders>
              <w:top w:val="single" w:sz="4" w:space="0" w:color="808080"/>
              <w:bottom w:val="nil"/>
              <w:right w:val="single" w:sz="4" w:space="0" w:color="808080"/>
            </w:tcBorders>
            <w:vAlign w:val="center"/>
          </w:tcPr>
          <w:p w:rsidR="008B0721" w:rsidRPr="0015666E" w:rsidRDefault="006547CF" w:rsidP="00743BDD">
            <w:pPr>
              <w:spacing w:before="120" w:after="120" w:line="360" w:lineRule="auto"/>
              <w:jc w:val="center"/>
              <w:rPr>
                <w:rFonts w:ascii="Arial" w:hAnsi="Arial" w:cs="Arial"/>
                <w:sz w:val="20"/>
              </w:rPr>
            </w:pPr>
            <w:r w:rsidRPr="00A35CF7">
              <w:rPr>
                <w:sz w:val="20"/>
              </w:rPr>
              <w:t>35/35</w:t>
            </w:r>
          </w:p>
        </w:tc>
      </w:tr>
      <w:tr w:rsidR="008B0721" w:rsidRPr="0004718D" w:rsidTr="000E0DD7">
        <w:trPr>
          <w:cantSplit/>
          <w:trHeight w:hRule="exact" w:val="504"/>
        </w:trPr>
        <w:tc>
          <w:tcPr>
            <w:tcW w:w="6588" w:type="dxa"/>
            <w:tcBorders>
              <w:top w:val="nil"/>
              <w:left w:val="single" w:sz="4" w:space="0" w:color="808080"/>
              <w:bottom w:val="nil"/>
            </w:tcBorders>
            <w:vAlign w:val="center"/>
          </w:tcPr>
          <w:p w:rsidR="008B0721" w:rsidRPr="0015666E" w:rsidRDefault="008B0721" w:rsidP="00743BDD">
            <w:pPr>
              <w:spacing w:before="120" w:after="120" w:line="360" w:lineRule="auto"/>
              <w:rPr>
                <w:rFonts w:ascii="Arial" w:hAnsi="Arial" w:cs="Arial"/>
                <w:sz w:val="20"/>
              </w:rPr>
            </w:pPr>
          </w:p>
        </w:tc>
        <w:tc>
          <w:tcPr>
            <w:tcW w:w="3690" w:type="dxa"/>
            <w:tcBorders>
              <w:top w:val="nil"/>
              <w:bottom w:val="nil"/>
              <w:right w:val="single" w:sz="4" w:space="0" w:color="808080"/>
            </w:tcBorders>
            <w:vAlign w:val="center"/>
          </w:tcPr>
          <w:p w:rsidR="008B0721" w:rsidRPr="0015666E" w:rsidRDefault="008B0721" w:rsidP="00743BDD">
            <w:pPr>
              <w:spacing w:before="120" w:after="120" w:line="360" w:lineRule="auto"/>
              <w:jc w:val="center"/>
              <w:rPr>
                <w:rFonts w:ascii="Arial" w:hAnsi="Arial" w:cs="Arial"/>
                <w:sz w:val="20"/>
              </w:rPr>
            </w:pPr>
          </w:p>
        </w:tc>
      </w:tr>
      <w:tr w:rsidR="008B0721" w:rsidRPr="0004718D" w:rsidTr="000E0DD7">
        <w:trPr>
          <w:cantSplit/>
          <w:trHeight w:hRule="exact" w:val="504"/>
        </w:trPr>
        <w:tc>
          <w:tcPr>
            <w:tcW w:w="6588" w:type="dxa"/>
            <w:tcBorders>
              <w:top w:val="nil"/>
              <w:left w:val="single" w:sz="4" w:space="0" w:color="808080"/>
              <w:bottom w:val="single" w:sz="4" w:space="0" w:color="auto"/>
            </w:tcBorders>
            <w:vAlign w:val="center"/>
          </w:tcPr>
          <w:p w:rsidR="008B0721" w:rsidRPr="0015666E" w:rsidRDefault="008B0721" w:rsidP="00743BDD">
            <w:pPr>
              <w:spacing w:before="120" w:after="120" w:line="360" w:lineRule="auto"/>
              <w:rPr>
                <w:rFonts w:ascii="Arial" w:hAnsi="Arial" w:cs="Arial"/>
                <w:sz w:val="20"/>
              </w:rPr>
            </w:pPr>
          </w:p>
        </w:tc>
        <w:tc>
          <w:tcPr>
            <w:tcW w:w="3690" w:type="dxa"/>
            <w:tcBorders>
              <w:top w:val="nil"/>
              <w:bottom w:val="single" w:sz="4" w:space="0" w:color="auto"/>
              <w:right w:val="single" w:sz="4" w:space="0" w:color="808080"/>
            </w:tcBorders>
            <w:vAlign w:val="center"/>
          </w:tcPr>
          <w:p w:rsidR="008B0721" w:rsidRPr="0015666E" w:rsidRDefault="008B0721" w:rsidP="00743BDD">
            <w:pPr>
              <w:spacing w:before="120" w:after="120" w:line="360" w:lineRule="auto"/>
              <w:jc w:val="center"/>
              <w:rPr>
                <w:rFonts w:ascii="Arial" w:hAnsi="Arial" w:cs="Arial"/>
                <w:sz w:val="20"/>
              </w:rPr>
            </w:pPr>
          </w:p>
        </w:tc>
      </w:tr>
      <w:tr w:rsidR="008B0721" w:rsidRPr="0004718D" w:rsidTr="00E707B1">
        <w:trPr>
          <w:cantSplit/>
          <w:trHeight w:val="666"/>
        </w:trPr>
        <w:tc>
          <w:tcPr>
            <w:tcW w:w="10278" w:type="dxa"/>
            <w:gridSpan w:val="2"/>
            <w:tcBorders>
              <w:top w:val="single" w:sz="4" w:space="0" w:color="auto"/>
              <w:left w:val="single" w:sz="4" w:space="0" w:color="808080"/>
              <w:bottom w:val="single" w:sz="4" w:space="0" w:color="808080"/>
              <w:right w:val="single" w:sz="4" w:space="0" w:color="808080"/>
            </w:tcBorders>
            <w:shd w:val="clear" w:color="auto" w:fill="99CCFF"/>
            <w:vAlign w:val="center"/>
          </w:tcPr>
          <w:p w:rsidR="008B0721" w:rsidRPr="0004718D" w:rsidRDefault="008B0721" w:rsidP="000A7728">
            <w:pPr>
              <w:keepNext/>
              <w:spacing w:before="120" w:after="120"/>
              <w:jc w:val="both"/>
              <w:rPr>
                <w:rFonts w:ascii="Arial" w:hAnsi="Arial" w:cs="Arial"/>
                <w:color w:val="000080"/>
                <w:sz w:val="20"/>
              </w:rPr>
            </w:pPr>
          </w:p>
        </w:tc>
      </w:tr>
      <w:tr w:rsidR="0018712E" w:rsidRPr="0004718D" w:rsidTr="00E707B1">
        <w:trPr>
          <w:cantSplit/>
          <w:trHeight w:val="243"/>
        </w:trPr>
        <w:tc>
          <w:tcPr>
            <w:tcW w:w="6588" w:type="dxa"/>
            <w:tcBorders>
              <w:top w:val="single" w:sz="4" w:space="0" w:color="808080"/>
              <w:left w:val="single" w:sz="4" w:space="0" w:color="808080"/>
              <w:bottom w:val="single" w:sz="4" w:space="0" w:color="808080"/>
              <w:right w:val="nil"/>
            </w:tcBorders>
            <w:shd w:val="clear" w:color="auto" w:fill="CCFFFF"/>
            <w:vAlign w:val="center"/>
          </w:tcPr>
          <w:p w:rsidR="0018712E" w:rsidRPr="0004718D" w:rsidRDefault="00857B9B" w:rsidP="00E707B1">
            <w:pPr>
              <w:keepNext/>
              <w:spacing w:before="60" w:after="60"/>
              <w:rPr>
                <w:rFonts w:ascii="Arial" w:hAnsi="Arial" w:cs="Arial"/>
                <w:b/>
                <w:color w:val="000080"/>
                <w:sz w:val="20"/>
              </w:rPr>
            </w:pPr>
            <w:r w:rsidRPr="0004718D">
              <w:rPr>
                <w:rFonts w:ascii="Arial" w:hAnsi="Arial" w:cs="Arial"/>
                <w:b/>
                <w:color w:val="000080"/>
                <w:sz w:val="20"/>
              </w:rPr>
              <w:t>Uncomfortable C</w:t>
            </w:r>
            <w:r w:rsidR="0018712E" w:rsidRPr="0004718D">
              <w:rPr>
                <w:rFonts w:ascii="Arial" w:hAnsi="Arial" w:cs="Arial"/>
                <w:b/>
                <w:color w:val="000080"/>
                <w:sz w:val="20"/>
              </w:rPr>
              <w:t>onditions</w:t>
            </w:r>
          </w:p>
        </w:tc>
        <w:tc>
          <w:tcPr>
            <w:tcW w:w="3690" w:type="dxa"/>
            <w:tcBorders>
              <w:top w:val="single" w:sz="4" w:space="0" w:color="808080"/>
              <w:left w:val="nil"/>
              <w:bottom w:val="single" w:sz="4" w:space="0" w:color="808080"/>
              <w:right w:val="single" w:sz="4" w:space="0" w:color="808080"/>
            </w:tcBorders>
            <w:shd w:val="clear" w:color="auto" w:fill="CCFFFF"/>
            <w:vAlign w:val="center"/>
          </w:tcPr>
          <w:p w:rsidR="0018712E" w:rsidRPr="0004718D" w:rsidRDefault="0018712E" w:rsidP="00E707B1">
            <w:pPr>
              <w:keepNext/>
              <w:jc w:val="center"/>
              <w:rPr>
                <w:rFonts w:ascii="Arial" w:hAnsi="Arial" w:cs="Arial"/>
                <w:b/>
                <w:color w:val="000080"/>
                <w:sz w:val="20"/>
              </w:rPr>
            </w:pPr>
            <w:r w:rsidRPr="0004718D">
              <w:rPr>
                <w:rFonts w:ascii="Arial" w:hAnsi="Arial" w:cs="Arial"/>
                <w:b/>
                <w:color w:val="000080"/>
                <w:sz w:val="20"/>
              </w:rPr>
              <w:t>Frequency of Exposure</w:t>
            </w:r>
          </w:p>
          <w:p w:rsidR="0018712E" w:rsidRPr="0004718D" w:rsidRDefault="0018712E" w:rsidP="00E707B1">
            <w:pPr>
              <w:keepNext/>
              <w:jc w:val="center"/>
              <w:rPr>
                <w:rFonts w:ascii="Arial" w:hAnsi="Arial" w:cs="Arial"/>
                <w:b/>
                <w:color w:val="000080"/>
                <w:sz w:val="20"/>
              </w:rPr>
            </w:pPr>
            <w:r w:rsidRPr="0004718D">
              <w:rPr>
                <w:rFonts w:ascii="Arial" w:hAnsi="Arial" w:cs="Arial"/>
                <w:b/>
                <w:color w:val="000080"/>
                <w:sz w:val="20"/>
              </w:rPr>
              <w:t>(Occasional, Frequent</w:t>
            </w:r>
            <w:r w:rsidR="00D83B7D" w:rsidRPr="0004718D">
              <w:rPr>
                <w:rFonts w:ascii="Arial" w:hAnsi="Arial" w:cs="Arial"/>
                <w:b/>
                <w:color w:val="000080"/>
                <w:sz w:val="20"/>
              </w:rPr>
              <w:t>,</w:t>
            </w:r>
            <w:r w:rsidRPr="0004718D">
              <w:rPr>
                <w:rFonts w:ascii="Arial" w:hAnsi="Arial" w:cs="Arial"/>
                <w:b/>
                <w:color w:val="000080"/>
                <w:sz w:val="20"/>
              </w:rPr>
              <w:t xml:space="preserve"> </w:t>
            </w:r>
            <w:r w:rsidR="005A585D" w:rsidRPr="0004718D">
              <w:rPr>
                <w:rFonts w:ascii="Arial" w:hAnsi="Arial" w:cs="Arial"/>
                <w:b/>
                <w:color w:val="000080"/>
                <w:sz w:val="20"/>
              </w:rPr>
              <w:t xml:space="preserve">or </w:t>
            </w:r>
            <w:r w:rsidRPr="0004718D">
              <w:rPr>
                <w:rFonts w:ascii="Arial" w:hAnsi="Arial" w:cs="Arial"/>
                <w:b/>
                <w:color w:val="000080"/>
                <w:sz w:val="20"/>
              </w:rPr>
              <w:t>Continuous)</w:t>
            </w:r>
          </w:p>
        </w:tc>
      </w:tr>
      <w:tr w:rsidR="00614309" w:rsidRPr="0004718D" w:rsidTr="00533C5E">
        <w:trPr>
          <w:cantSplit/>
          <w:trHeight w:hRule="exact" w:val="490"/>
        </w:trPr>
        <w:tc>
          <w:tcPr>
            <w:tcW w:w="6588" w:type="dxa"/>
            <w:tcBorders>
              <w:top w:val="single" w:sz="4" w:space="0" w:color="808080"/>
              <w:left w:val="single" w:sz="4" w:space="0" w:color="808080"/>
              <w:bottom w:val="nil"/>
              <w:right w:val="nil"/>
            </w:tcBorders>
            <w:vAlign w:val="center"/>
          </w:tcPr>
          <w:p w:rsidR="00614309" w:rsidRPr="0015666E" w:rsidRDefault="006547CF" w:rsidP="00013487">
            <w:pPr>
              <w:spacing w:before="120" w:after="120" w:line="360" w:lineRule="auto"/>
              <w:rPr>
                <w:rFonts w:ascii="Arial" w:hAnsi="Arial" w:cs="Arial"/>
                <w:sz w:val="20"/>
              </w:rPr>
            </w:pPr>
            <w:r w:rsidRPr="00A35CF7">
              <w:rPr>
                <w:sz w:val="20"/>
              </w:rPr>
              <w:t>poor air circulation</w:t>
            </w:r>
          </w:p>
        </w:tc>
        <w:tc>
          <w:tcPr>
            <w:tcW w:w="3690" w:type="dxa"/>
            <w:tcBorders>
              <w:top w:val="single" w:sz="4" w:space="0" w:color="808080"/>
              <w:left w:val="nil"/>
              <w:bottom w:val="nil"/>
              <w:right w:val="single" w:sz="4" w:space="0" w:color="808080"/>
            </w:tcBorders>
            <w:vAlign w:val="center"/>
          </w:tcPr>
          <w:p w:rsidR="00614309" w:rsidRPr="0015666E" w:rsidRDefault="006547CF" w:rsidP="00533C5E">
            <w:pPr>
              <w:spacing w:before="120" w:after="120" w:line="360" w:lineRule="auto"/>
              <w:jc w:val="center"/>
              <w:rPr>
                <w:rFonts w:ascii="Arial" w:hAnsi="Arial" w:cs="Arial"/>
                <w:sz w:val="20"/>
              </w:rPr>
            </w:pPr>
            <w:r w:rsidRPr="00A35CF7">
              <w:rPr>
                <w:sz w:val="20"/>
              </w:rPr>
              <w:t>Frequent</w:t>
            </w:r>
          </w:p>
        </w:tc>
      </w:tr>
      <w:tr w:rsidR="00614309" w:rsidRPr="0004718D" w:rsidTr="00533C5E">
        <w:trPr>
          <w:cantSplit/>
          <w:trHeight w:hRule="exact" w:val="490"/>
        </w:trPr>
        <w:tc>
          <w:tcPr>
            <w:tcW w:w="6588" w:type="dxa"/>
            <w:tcBorders>
              <w:top w:val="nil"/>
              <w:left w:val="single" w:sz="4" w:space="0" w:color="808080"/>
              <w:bottom w:val="nil"/>
              <w:right w:val="nil"/>
            </w:tcBorders>
            <w:vAlign w:val="center"/>
          </w:tcPr>
          <w:p w:rsidR="00614309" w:rsidRPr="0015666E" w:rsidRDefault="006547CF" w:rsidP="00533C5E">
            <w:pPr>
              <w:spacing w:before="120" w:after="120" w:line="360" w:lineRule="auto"/>
              <w:rPr>
                <w:rFonts w:ascii="Arial" w:hAnsi="Arial" w:cs="Arial"/>
                <w:sz w:val="20"/>
              </w:rPr>
            </w:pPr>
            <w:r w:rsidRPr="00A35CF7">
              <w:rPr>
                <w:sz w:val="20"/>
              </w:rPr>
              <w:t>ozone and toner from printers and photocopiers</w:t>
            </w:r>
          </w:p>
        </w:tc>
        <w:tc>
          <w:tcPr>
            <w:tcW w:w="3690" w:type="dxa"/>
            <w:tcBorders>
              <w:top w:val="nil"/>
              <w:left w:val="nil"/>
              <w:bottom w:val="nil"/>
              <w:right w:val="single" w:sz="4" w:space="0" w:color="808080"/>
            </w:tcBorders>
            <w:vAlign w:val="center"/>
          </w:tcPr>
          <w:p w:rsidR="00534537" w:rsidRPr="0015666E" w:rsidRDefault="006547CF" w:rsidP="00533C5E">
            <w:pPr>
              <w:spacing w:before="120" w:after="120" w:line="360" w:lineRule="auto"/>
              <w:jc w:val="center"/>
              <w:rPr>
                <w:rFonts w:ascii="Arial" w:hAnsi="Arial" w:cs="Arial"/>
                <w:sz w:val="20"/>
              </w:rPr>
            </w:pPr>
            <w:r w:rsidRPr="00A35CF7">
              <w:rPr>
                <w:sz w:val="20"/>
              </w:rPr>
              <w:t>Occasional</w:t>
            </w:r>
          </w:p>
        </w:tc>
      </w:tr>
      <w:tr w:rsidR="00534537" w:rsidRPr="0004718D" w:rsidTr="00533C5E">
        <w:trPr>
          <w:cantSplit/>
          <w:trHeight w:hRule="exact" w:val="490"/>
        </w:trPr>
        <w:tc>
          <w:tcPr>
            <w:tcW w:w="6588" w:type="dxa"/>
            <w:tcBorders>
              <w:top w:val="nil"/>
              <w:left w:val="single" w:sz="4" w:space="0" w:color="808080"/>
              <w:bottom w:val="nil"/>
              <w:right w:val="nil"/>
            </w:tcBorders>
            <w:vAlign w:val="center"/>
          </w:tcPr>
          <w:p w:rsidR="00534537" w:rsidRDefault="006547CF" w:rsidP="00533C5E">
            <w:pPr>
              <w:spacing w:before="120" w:after="120" w:line="360" w:lineRule="auto"/>
              <w:rPr>
                <w:rFonts w:ascii="Arial" w:hAnsi="Arial" w:cs="Arial"/>
                <w:sz w:val="20"/>
              </w:rPr>
            </w:pPr>
            <w:r w:rsidRPr="00A35CF7">
              <w:rPr>
                <w:sz w:val="20"/>
              </w:rPr>
              <w:t>interruptions</w:t>
            </w:r>
          </w:p>
        </w:tc>
        <w:tc>
          <w:tcPr>
            <w:tcW w:w="3690" w:type="dxa"/>
            <w:tcBorders>
              <w:top w:val="nil"/>
              <w:left w:val="nil"/>
              <w:bottom w:val="nil"/>
              <w:right w:val="single" w:sz="4" w:space="0" w:color="808080"/>
            </w:tcBorders>
            <w:vAlign w:val="center"/>
          </w:tcPr>
          <w:p w:rsidR="00534537" w:rsidRDefault="006547CF" w:rsidP="00533C5E">
            <w:pPr>
              <w:spacing w:before="120" w:after="120" w:line="360" w:lineRule="auto"/>
              <w:jc w:val="center"/>
              <w:rPr>
                <w:rFonts w:ascii="Arial" w:hAnsi="Arial" w:cs="Arial"/>
                <w:sz w:val="20"/>
              </w:rPr>
            </w:pPr>
            <w:r w:rsidRPr="00A35CF7">
              <w:rPr>
                <w:sz w:val="20"/>
              </w:rPr>
              <w:t>Frequent</w:t>
            </w:r>
          </w:p>
        </w:tc>
      </w:tr>
      <w:tr w:rsidR="00614309" w:rsidRPr="0004718D" w:rsidTr="00533C5E">
        <w:trPr>
          <w:cantSplit/>
          <w:trHeight w:hRule="exact" w:val="490"/>
        </w:trPr>
        <w:tc>
          <w:tcPr>
            <w:tcW w:w="6588" w:type="dxa"/>
            <w:tcBorders>
              <w:top w:val="nil"/>
              <w:left w:val="single" w:sz="4" w:space="0" w:color="808080"/>
              <w:bottom w:val="single" w:sz="4" w:space="0" w:color="auto"/>
              <w:right w:val="nil"/>
            </w:tcBorders>
            <w:vAlign w:val="center"/>
          </w:tcPr>
          <w:p w:rsidR="00614309" w:rsidRPr="0015666E" w:rsidRDefault="00614309" w:rsidP="00533C5E">
            <w:pPr>
              <w:spacing w:before="120" w:after="120" w:line="360" w:lineRule="auto"/>
              <w:rPr>
                <w:rFonts w:ascii="Arial" w:hAnsi="Arial" w:cs="Arial"/>
                <w:sz w:val="20"/>
              </w:rPr>
            </w:pPr>
          </w:p>
        </w:tc>
        <w:tc>
          <w:tcPr>
            <w:tcW w:w="3690" w:type="dxa"/>
            <w:tcBorders>
              <w:top w:val="nil"/>
              <w:left w:val="nil"/>
              <w:bottom w:val="single" w:sz="4" w:space="0" w:color="auto"/>
              <w:right w:val="single" w:sz="4" w:space="0" w:color="808080"/>
            </w:tcBorders>
            <w:vAlign w:val="center"/>
          </w:tcPr>
          <w:p w:rsidR="00614309" w:rsidRPr="0015666E" w:rsidRDefault="00614309" w:rsidP="00533C5E">
            <w:pPr>
              <w:spacing w:before="120" w:after="120" w:line="360" w:lineRule="auto"/>
              <w:jc w:val="center"/>
              <w:rPr>
                <w:rFonts w:ascii="Arial" w:hAnsi="Arial" w:cs="Arial"/>
                <w:sz w:val="20"/>
              </w:rPr>
            </w:pPr>
          </w:p>
        </w:tc>
      </w:tr>
      <w:tr w:rsidR="004511C7" w:rsidRPr="0004718D" w:rsidTr="00E707B1">
        <w:trPr>
          <w:cantSplit/>
          <w:trHeight w:val="900"/>
        </w:trPr>
        <w:tc>
          <w:tcPr>
            <w:tcW w:w="10278" w:type="dxa"/>
            <w:gridSpan w:val="2"/>
            <w:tcBorders>
              <w:top w:val="single" w:sz="4" w:space="0" w:color="auto"/>
              <w:left w:val="single" w:sz="4" w:space="0" w:color="808080"/>
              <w:bottom w:val="single" w:sz="4" w:space="0" w:color="808080"/>
              <w:right w:val="single" w:sz="4" w:space="0" w:color="808080"/>
            </w:tcBorders>
            <w:shd w:val="clear" w:color="auto" w:fill="99CCFF"/>
            <w:vAlign w:val="center"/>
          </w:tcPr>
          <w:p w:rsidR="004511C7" w:rsidRPr="0004718D" w:rsidRDefault="004511C7" w:rsidP="000A7728">
            <w:pPr>
              <w:keepNext/>
              <w:spacing w:before="120" w:after="120"/>
              <w:ind w:left="360"/>
              <w:jc w:val="both"/>
              <w:rPr>
                <w:rFonts w:ascii="Arial" w:hAnsi="Arial" w:cs="Arial"/>
                <w:color w:val="000080"/>
                <w:sz w:val="20"/>
              </w:rPr>
            </w:pPr>
          </w:p>
        </w:tc>
      </w:tr>
      <w:tr w:rsidR="0018712E" w:rsidRPr="0004718D" w:rsidTr="00E707B1">
        <w:trPr>
          <w:cantSplit/>
          <w:trHeight w:val="234"/>
        </w:trPr>
        <w:tc>
          <w:tcPr>
            <w:tcW w:w="6588" w:type="dxa"/>
            <w:tcBorders>
              <w:top w:val="single" w:sz="4" w:space="0" w:color="808080"/>
              <w:left w:val="single" w:sz="4" w:space="0" w:color="808080"/>
              <w:bottom w:val="single" w:sz="4" w:space="0" w:color="808080"/>
              <w:right w:val="nil"/>
            </w:tcBorders>
            <w:shd w:val="clear" w:color="auto" w:fill="CCFFFF"/>
            <w:vAlign w:val="center"/>
          </w:tcPr>
          <w:p w:rsidR="0018712E" w:rsidRPr="0004718D" w:rsidRDefault="0018712E" w:rsidP="00E707B1">
            <w:pPr>
              <w:keepNext/>
              <w:spacing w:before="60" w:after="60"/>
              <w:rPr>
                <w:rFonts w:ascii="Arial" w:hAnsi="Arial" w:cs="Arial"/>
                <w:b/>
                <w:color w:val="000080"/>
                <w:sz w:val="20"/>
              </w:rPr>
            </w:pPr>
            <w:r w:rsidRPr="0004718D">
              <w:rPr>
                <w:rFonts w:ascii="Arial" w:hAnsi="Arial" w:cs="Arial"/>
                <w:b/>
                <w:color w:val="000080"/>
                <w:sz w:val="20"/>
              </w:rPr>
              <w:t xml:space="preserve">Potential </w:t>
            </w:r>
            <w:r w:rsidR="00857B9B" w:rsidRPr="0004718D">
              <w:rPr>
                <w:rFonts w:ascii="Arial" w:hAnsi="Arial" w:cs="Arial"/>
                <w:b/>
                <w:color w:val="000080"/>
                <w:sz w:val="20"/>
              </w:rPr>
              <w:t>H</w:t>
            </w:r>
            <w:r w:rsidRPr="0004718D">
              <w:rPr>
                <w:rFonts w:ascii="Arial" w:hAnsi="Arial" w:cs="Arial"/>
                <w:b/>
                <w:color w:val="000080"/>
                <w:sz w:val="20"/>
              </w:rPr>
              <w:t xml:space="preserve">ealth or </w:t>
            </w:r>
            <w:r w:rsidR="00857B9B" w:rsidRPr="0004718D">
              <w:rPr>
                <w:rFonts w:ascii="Arial" w:hAnsi="Arial" w:cs="Arial"/>
                <w:b/>
                <w:color w:val="000080"/>
                <w:sz w:val="20"/>
              </w:rPr>
              <w:t>S</w:t>
            </w:r>
            <w:r w:rsidRPr="0004718D">
              <w:rPr>
                <w:rFonts w:ascii="Arial" w:hAnsi="Arial" w:cs="Arial"/>
                <w:b/>
                <w:color w:val="000080"/>
                <w:sz w:val="20"/>
              </w:rPr>
              <w:t xml:space="preserve">afety </w:t>
            </w:r>
            <w:r w:rsidR="00857B9B" w:rsidRPr="0004718D">
              <w:rPr>
                <w:rFonts w:ascii="Arial" w:hAnsi="Arial" w:cs="Arial"/>
                <w:b/>
                <w:color w:val="000080"/>
                <w:sz w:val="20"/>
              </w:rPr>
              <w:t>H</w:t>
            </w:r>
            <w:r w:rsidRPr="0004718D">
              <w:rPr>
                <w:rFonts w:ascii="Arial" w:hAnsi="Arial" w:cs="Arial"/>
                <w:b/>
                <w:color w:val="000080"/>
                <w:sz w:val="20"/>
              </w:rPr>
              <w:t>azards</w:t>
            </w:r>
          </w:p>
        </w:tc>
        <w:tc>
          <w:tcPr>
            <w:tcW w:w="3690" w:type="dxa"/>
            <w:tcBorders>
              <w:top w:val="single" w:sz="4" w:space="0" w:color="808080"/>
              <w:left w:val="nil"/>
              <w:bottom w:val="single" w:sz="4" w:space="0" w:color="808080"/>
              <w:right w:val="single" w:sz="4" w:space="0" w:color="808080"/>
            </w:tcBorders>
            <w:shd w:val="clear" w:color="auto" w:fill="CCFFFF"/>
            <w:vAlign w:val="center"/>
          </w:tcPr>
          <w:p w:rsidR="0018712E" w:rsidRPr="0004718D" w:rsidRDefault="0018712E" w:rsidP="00E707B1">
            <w:pPr>
              <w:keepNext/>
              <w:jc w:val="center"/>
              <w:rPr>
                <w:rFonts w:ascii="Arial" w:hAnsi="Arial" w:cs="Arial"/>
                <w:b/>
                <w:color w:val="000080"/>
                <w:sz w:val="20"/>
              </w:rPr>
            </w:pPr>
            <w:r w:rsidRPr="0004718D">
              <w:rPr>
                <w:rFonts w:ascii="Arial" w:hAnsi="Arial" w:cs="Arial"/>
                <w:b/>
                <w:color w:val="000080"/>
                <w:sz w:val="20"/>
              </w:rPr>
              <w:t>Frequency of Exposure</w:t>
            </w:r>
          </w:p>
          <w:p w:rsidR="0018712E" w:rsidRPr="0004718D" w:rsidRDefault="0018712E" w:rsidP="00E707B1">
            <w:pPr>
              <w:keepNext/>
              <w:jc w:val="center"/>
              <w:rPr>
                <w:rFonts w:ascii="Arial" w:hAnsi="Arial" w:cs="Arial"/>
                <w:b/>
                <w:color w:val="000080"/>
                <w:sz w:val="20"/>
              </w:rPr>
            </w:pPr>
            <w:r w:rsidRPr="0004718D">
              <w:rPr>
                <w:rFonts w:ascii="Arial" w:hAnsi="Arial" w:cs="Arial"/>
                <w:b/>
                <w:color w:val="000080"/>
                <w:sz w:val="20"/>
              </w:rPr>
              <w:t>(Occasional, Frequent</w:t>
            </w:r>
            <w:r w:rsidR="00D83B7D" w:rsidRPr="0004718D">
              <w:rPr>
                <w:rFonts w:ascii="Arial" w:hAnsi="Arial" w:cs="Arial"/>
                <w:b/>
                <w:color w:val="000080"/>
                <w:sz w:val="20"/>
              </w:rPr>
              <w:t>,</w:t>
            </w:r>
            <w:r w:rsidRPr="0004718D">
              <w:rPr>
                <w:rFonts w:ascii="Arial" w:hAnsi="Arial" w:cs="Arial"/>
                <w:b/>
                <w:color w:val="000080"/>
                <w:sz w:val="20"/>
              </w:rPr>
              <w:t xml:space="preserve"> </w:t>
            </w:r>
            <w:r w:rsidR="005A585D" w:rsidRPr="0004718D">
              <w:rPr>
                <w:rFonts w:ascii="Arial" w:hAnsi="Arial" w:cs="Arial"/>
                <w:b/>
                <w:color w:val="000080"/>
                <w:sz w:val="20"/>
              </w:rPr>
              <w:t xml:space="preserve">or </w:t>
            </w:r>
            <w:r w:rsidRPr="0004718D">
              <w:rPr>
                <w:rFonts w:ascii="Arial" w:hAnsi="Arial" w:cs="Arial"/>
                <w:b/>
                <w:color w:val="000080"/>
                <w:sz w:val="20"/>
              </w:rPr>
              <w:t>Continuous)</w:t>
            </w:r>
          </w:p>
        </w:tc>
      </w:tr>
      <w:tr w:rsidR="004511C7" w:rsidRPr="0004718D" w:rsidTr="00961A79">
        <w:trPr>
          <w:cantSplit/>
          <w:trHeight w:hRule="exact" w:val="475"/>
        </w:trPr>
        <w:tc>
          <w:tcPr>
            <w:tcW w:w="6588" w:type="dxa"/>
            <w:tcBorders>
              <w:top w:val="single" w:sz="4" w:space="0" w:color="808080"/>
              <w:left w:val="single" w:sz="4" w:space="0" w:color="808080"/>
              <w:bottom w:val="nil"/>
              <w:right w:val="nil"/>
            </w:tcBorders>
            <w:vAlign w:val="center"/>
          </w:tcPr>
          <w:p w:rsidR="004511C7" w:rsidRPr="0015666E" w:rsidRDefault="006547CF" w:rsidP="00534537">
            <w:pPr>
              <w:spacing w:before="120" w:after="120" w:line="360" w:lineRule="auto"/>
              <w:ind w:left="360" w:hanging="360"/>
              <w:jc w:val="both"/>
              <w:rPr>
                <w:rFonts w:ascii="Arial" w:hAnsi="Arial" w:cs="Arial"/>
                <w:sz w:val="20"/>
              </w:rPr>
            </w:pPr>
            <w:r w:rsidRPr="00A35CF7">
              <w:rPr>
                <w:sz w:val="20"/>
              </w:rPr>
              <w:t>verbal abuse from external sources</w:t>
            </w:r>
          </w:p>
        </w:tc>
        <w:tc>
          <w:tcPr>
            <w:tcW w:w="3690" w:type="dxa"/>
            <w:tcBorders>
              <w:top w:val="single" w:sz="4" w:space="0" w:color="808080"/>
              <w:left w:val="nil"/>
              <w:bottom w:val="nil"/>
              <w:right w:val="single" w:sz="4" w:space="0" w:color="808080"/>
            </w:tcBorders>
            <w:vAlign w:val="center"/>
          </w:tcPr>
          <w:p w:rsidR="004511C7" w:rsidRPr="0015666E" w:rsidRDefault="006547CF" w:rsidP="00961A79">
            <w:pPr>
              <w:spacing w:before="120" w:after="120" w:line="360" w:lineRule="auto"/>
              <w:ind w:left="360" w:hanging="360"/>
              <w:jc w:val="center"/>
              <w:rPr>
                <w:rFonts w:ascii="Arial" w:hAnsi="Arial" w:cs="Arial"/>
                <w:sz w:val="20"/>
              </w:rPr>
            </w:pPr>
            <w:r w:rsidRPr="00A35CF7">
              <w:rPr>
                <w:sz w:val="20"/>
              </w:rPr>
              <w:t>Occasional</w:t>
            </w:r>
          </w:p>
        </w:tc>
      </w:tr>
      <w:tr w:rsidR="004511C7" w:rsidRPr="0004718D" w:rsidTr="00961A79">
        <w:trPr>
          <w:cantSplit/>
          <w:trHeight w:hRule="exact" w:val="475"/>
        </w:trPr>
        <w:tc>
          <w:tcPr>
            <w:tcW w:w="6588" w:type="dxa"/>
            <w:tcBorders>
              <w:top w:val="nil"/>
              <w:left w:val="single" w:sz="4" w:space="0" w:color="808080"/>
              <w:bottom w:val="nil"/>
              <w:right w:val="nil"/>
            </w:tcBorders>
            <w:vAlign w:val="center"/>
          </w:tcPr>
          <w:p w:rsidR="004511C7" w:rsidRPr="0015666E" w:rsidRDefault="006547CF" w:rsidP="00961A79">
            <w:pPr>
              <w:spacing w:before="120" w:after="120" w:line="360" w:lineRule="auto"/>
              <w:ind w:left="360" w:hanging="360"/>
              <w:jc w:val="both"/>
              <w:rPr>
                <w:rFonts w:ascii="Arial" w:hAnsi="Arial" w:cs="Arial"/>
                <w:sz w:val="20"/>
              </w:rPr>
            </w:pPr>
            <w:r w:rsidRPr="00A35CF7">
              <w:rPr>
                <w:sz w:val="20"/>
              </w:rPr>
              <w:t>repetitive wrist/finger movement - keyboarding</w:t>
            </w:r>
          </w:p>
        </w:tc>
        <w:tc>
          <w:tcPr>
            <w:tcW w:w="3690" w:type="dxa"/>
            <w:tcBorders>
              <w:top w:val="nil"/>
              <w:left w:val="nil"/>
              <w:bottom w:val="nil"/>
              <w:right w:val="single" w:sz="4" w:space="0" w:color="808080"/>
            </w:tcBorders>
            <w:vAlign w:val="center"/>
          </w:tcPr>
          <w:p w:rsidR="004511C7" w:rsidRPr="0015666E" w:rsidRDefault="006547CF" w:rsidP="00961A79">
            <w:pPr>
              <w:spacing w:before="120" w:after="120" w:line="360" w:lineRule="auto"/>
              <w:ind w:left="360" w:hanging="360"/>
              <w:jc w:val="center"/>
              <w:rPr>
                <w:rFonts w:ascii="Arial" w:hAnsi="Arial" w:cs="Arial"/>
                <w:sz w:val="20"/>
              </w:rPr>
            </w:pPr>
            <w:r w:rsidRPr="00A35CF7">
              <w:rPr>
                <w:sz w:val="20"/>
              </w:rPr>
              <w:t>Frequent</w:t>
            </w:r>
          </w:p>
        </w:tc>
      </w:tr>
      <w:tr w:rsidR="004511C7" w:rsidRPr="0004718D" w:rsidTr="00534537">
        <w:trPr>
          <w:cantSplit/>
          <w:trHeight w:hRule="exact" w:val="475"/>
        </w:trPr>
        <w:tc>
          <w:tcPr>
            <w:tcW w:w="6588" w:type="dxa"/>
            <w:tcBorders>
              <w:top w:val="nil"/>
              <w:left w:val="single" w:sz="4" w:space="0" w:color="808080"/>
              <w:bottom w:val="nil"/>
              <w:right w:val="nil"/>
            </w:tcBorders>
            <w:vAlign w:val="center"/>
          </w:tcPr>
          <w:p w:rsidR="004511C7" w:rsidRPr="0015666E" w:rsidRDefault="004511C7" w:rsidP="00961A79">
            <w:pPr>
              <w:spacing w:before="120" w:after="120" w:line="360" w:lineRule="auto"/>
              <w:ind w:left="360" w:hanging="360"/>
              <w:jc w:val="both"/>
              <w:rPr>
                <w:rFonts w:ascii="Arial" w:hAnsi="Arial" w:cs="Arial"/>
                <w:sz w:val="20"/>
              </w:rPr>
            </w:pPr>
          </w:p>
        </w:tc>
        <w:tc>
          <w:tcPr>
            <w:tcW w:w="3690" w:type="dxa"/>
            <w:tcBorders>
              <w:top w:val="nil"/>
              <w:left w:val="nil"/>
              <w:bottom w:val="nil"/>
              <w:right w:val="single" w:sz="4" w:space="0" w:color="808080"/>
            </w:tcBorders>
            <w:vAlign w:val="center"/>
          </w:tcPr>
          <w:p w:rsidR="004511C7" w:rsidRPr="0015666E" w:rsidRDefault="004511C7" w:rsidP="00961A79">
            <w:pPr>
              <w:spacing w:before="120" w:after="120" w:line="360" w:lineRule="auto"/>
              <w:ind w:left="360" w:hanging="360"/>
              <w:jc w:val="center"/>
              <w:rPr>
                <w:rFonts w:ascii="Arial" w:hAnsi="Arial" w:cs="Arial"/>
                <w:sz w:val="20"/>
              </w:rPr>
            </w:pPr>
          </w:p>
        </w:tc>
      </w:tr>
      <w:tr w:rsidR="00534537" w:rsidRPr="0004718D" w:rsidTr="00961A79">
        <w:trPr>
          <w:cantSplit/>
          <w:trHeight w:hRule="exact" w:val="475"/>
        </w:trPr>
        <w:tc>
          <w:tcPr>
            <w:tcW w:w="6588" w:type="dxa"/>
            <w:tcBorders>
              <w:top w:val="nil"/>
              <w:left w:val="single" w:sz="4" w:space="0" w:color="808080"/>
              <w:bottom w:val="single" w:sz="4" w:space="0" w:color="808080"/>
              <w:right w:val="nil"/>
            </w:tcBorders>
            <w:vAlign w:val="center"/>
          </w:tcPr>
          <w:p w:rsidR="00534537" w:rsidRDefault="00534537" w:rsidP="00961A79">
            <w:pPr>
              <w:spacing w:before="120" w:after="120" w:line="360" w:lineRule="auto"/>
              <w:ind w:left="360" w:hanging="360"/>
              <w:jc w:val="both"/>
              <w:rPr>
                <w:rFonts w:ascii="Arial" w:hAnsi="Arial" w:cs="Arial"/>
                <w:sz w:val="20"/>
              </w:rPr>
            </w:pPr>
          </w:p>
        </w:tc>
        <w:tc>
          <w:tcPr>
            <w:tcW w:w="3690" w:type="dxa"/>
            <w:tcBorders>
              <w:top w:val="nil"/>
              <w:left w:val="nil"/>
              <w:bottom w:val="single" w:sz="4" w:space="0" w:color="808080"/>
              <w:right w:val="single" w:sz="4" w:space="0" w:color="808080"/>
            </w:tcBorders>
            <w:vAlign w:val="center"/>
          </w:tcPr>
          <w:p w:rsidR="00534537" w:rsidRDefault="00534537" w:rsidP="00380AD7">
            <w:pPr>
              <w:spacing w:before="120" w:after="120" w:line="360" w:lineRule="auto"/>
              <w:rPr>
                <w:rFonts w:ascii="Arial" w:hAnsi="Arial" w:cs="Arial"/>
                <w:sz w:val="20"/>
              </w:rPr>
            </w:pPr>
          </w:p>
        </w:tc>
      </w:tr>
    </w:tbl>
    <w:p w:rsidR="00E97B4F" w:rsidRPr="0004718D" w:rsidRDefault="00E97B4F">
      <w:pPr>
        <w:rPr>
          <w:rFonts w:ascii="Arial" w:hAnsi="Arial" w:cs="Arial"/>
          <w:sz w:val="22"/>
          <w:szCs w:val="22"/>
        </w:rPr>
      </w:pPr>
    </w:p>
    <w:tbl>
      <w:tblPr>
        <w:tblW w:w="10278" w:type="dxa"/>
        <w:tblLook w:val="01E0" w:firstRow="1" w:lastRow="1" w:firstColumn="1" w:lastColumn="1" w:noHBand="0" w:noVBand="0"/>
      </w:tblPr>
      <w:tblGrid>
        <w:gridCol w:w="490"/>
        <w:gridCol w:w="9788"/>
      </w:tblGrid>
      <w:tr w:rsidR="004511C7" w:rsidRPr="0004718D" w:rsidTr="00E707B1">
        <w:trPr>
          <w:trHeight w:val="260"/>
          <w:tblHeader/>
        </w:trPr>
        <w:tc>
          <w:tcPr>
            <w:tcW w:w="10278" w:type="dxa"/>
            <w:gridSpan w:val="2"/>
            <w:tcBorders>
              <w:top w:val="single" w:sz="4" w:space="0" w:color="auto"/>
              <w:left w:val="single" w:sz="4" w:space="0" w:color="auto"/>
              <w:bottom w:val="single" w:sz="4" w:space="0" w:color="auto"/>
              <w:right w:val="single" w:sz="4" w:space="0" w:color="auto"/>
            </w:tcBorders>
            <w:shd w:val="clear" w:color="auto" w:fill="99CCFF"/>
            <w:vAlign w:val="center"/>
          </w:tcPr>
          <w:p w:rsidR="001B19F3" w:rsidRPr="0004718D" w:rsidRDefault="001B19F3" w:rsidP="00E707B1">
            <w:pPr>
              <w:keepNext/>
              <w:tabs>
                <w:tab w:val="left" w:pos="2880"/>
              </w:tabs>
              <w:rPr>
                <w:rFonts w:ascii="Arial" w:hAnsi="Arial" w:cs="Arial"/>
                <w:b/>
                <w:color w:val="000080"/>
                <w:sz w:val="22"/>
                <w:szCs w:val="22"/>
              </w:rPr>
            </w:pPr>
            <w:r w:rsidRPr="0004718D">
              <w:rPr>
                <w:rFonts w:ascii="Arial" w:hAnsi="Arial" w:cs="Arial"/>
                <w:b/>
                <w:color w:val="000080"/>
                <w:sz w:val="22"/>
                <w:szCs w:val="22"/>
              </w:rPr>
              <w:lastRenderedPageBreak/>
              <w:t xml:space="preserve">12.  </w:t>
            </w:r>
            <w:r w:rsidR="004511C7" w:rsidRPr="0004718D">
              <w:rPr>
                <w:rFonts w:ascii="Arial" w:hAnsi="Arial" w:cs="Arial"/>
                <w:b/>
                <w:color w:val="000080"/>
                <w:sz w:val="22"/>
                <w:szCs w:val="22"/>
              </w:rPr>
              <w:t>CONTINUING EDUCATION</w:t>
            </w:r>
            <w:r w:rsidRPr="0004718D">
              <w:rPr>
                <w:rFonts w:ascii="Arial" w:hAnsi="Arial" w:cs="Arial"/>
                <w:b/>
                <w:color w:val="000080"/>
                <w:sz w:val="22"/>
                <w:szCs w:val="22"/>
              </w:rPr>
              <w:t xml:space="preserve"> </w:t>
            </w:r>
          </w:p>
        </w:tc>
      </w:tr>
      <w:tr w:rsidR="004511C7" w:rsidRPr="0004718D" w:rsidTr="00E707B1">
        <w:trPr>
          <w:trHeight w:val="252"/>
        </w:trPr>
        <w:sdt>
          <w:sdtPr>
            <w:rPr>
              <w:rFonts w:ascii="Arial" w:hAnsi="Arial" w:cs="Arial"/>
              <w:color w:val="000080"/>
              <w:szCs w:val="24"/>
            </w:rPr>
            <w:id w:val="-692682965"/>
            <w14:checkbox>
              <w14:checked w14:val="0"/>
              <w14:checkedState w14:val="2612" w14:font="Yu Gothic UI"/>
              <w14:uncheckedState w14:val="2610" w14:font="Yu Gothic UI"/>
            </w14:checkbox>
          </w:sdtPr>
          <w:sdtEndPr/>
          <w:sdtContent>
            <w:tc>
              <w:tcPr>
                <w:tcW w:w="490" w:type="dxa"/>
                <w:tcBorders>
                  <w:top w:val="single" w:sz="4" w:space="0" w:color="auto"/>
                  <w:left w:val="single" w:sz="4" w:space="0" w:color="808080"/>
                </w:tcBorders>
              </w:tcPr>
              <w:p w:rsidR="004511C7" w:rsidRPr="0004718D" w:rsidRDefault="00B550FE" w:rsidP="00B550FE">
                <w:pPr>
                  <w:keepNext/>
                  <w:spacing w:before="120"/>
                  <w:ind w:left="357" w:hanging="357"/>
                  <w:rPr>
                    <w:rFonts w:ascii="Arial" w:hAnsi="Arial" w:cs="Arial"/>
                    <w:color w:val="000080"/>
                    <w:sz w:val="20"/>
                  </w:rPr>
                </w:pPr>
                <w:r>
                  <w:rPr>
                    <w:rFonts w:ascii="MS Gothic" w:eastAsia="MS Gothic" w:hAnsi="Arial" w:cs="Arial" w:hint="eastAsia"/>
                    <w:color w:val="000080"/>
                    <w:szCs w:val="24"/>
                  </w:rPr>
                  <w:t>☐</w:t>
                </w:r>
              </w:p>
            </w:tc>
          </w:sdtContent>
        </w:sdt>
        <w:tc>
          <w:tcPr>
            <w:tcW w:w="9788" w:type="dxa"/>
            <w:tcBorders>
              <w:top w:val="single" w:sz="4" w:space="0" w:color="auto"/>
              <w:right w:val="single" w:sz="4" w:space="0" w:color="808080"/>
            </w:tcBorders>
          </w:tcPr>
          <w:p w:rsidR="004511C7" w:rsidRPr="0004718D" w:rsidRDefault="004511C7" w:rsidP="00534537">
            <w:pPr>
              <w:keepNext/>
              <w:numPr>
                <w:ilvl w:val="0"/>
                <w:numId w:val="5"/>
              </w:numPr>
              <w:spacing w:before="120" w:after="120"/>
              <w:ind w:left="357" w:hanging="357"/>
              <w:rPr>
                <w:rFonts w:ascii="Arial" w:hAnsi="Arial" w:cs="Arial"/>
                <w:color w:val="000080"/>
                <w:sz w:val="20"/>
              </w:rPr>
            </w:pPr>
            <w:r w:rsidRPr="0004718D">
              <w:rPr>
                <w:rFonts w:ascii="Arial" w:hAnsi="Arial" w:cs="Arial"/>
                <w:color w:val="000080"/>
                <w:sz w:val="20"/>
              </w:rPr>
              <w:t>Does not require any continuing education.</w:t>
            </w:r>
          </w:p>
        </w:tc>
      </w:tr>
      <w:tr w:rsidR="004511C7" w:rsidRPr="0004718D" w:rsidTr="00E707B1">
        <w:trPr>
          <w:trHeight w:val="87"/>
        </w:trPr>
        <w:sdt>
          <w:sdtPr>
            <w:rPr>
              <w:rFonts w:ascii="Arial" w:hAnsi="Arial" w:cs="Arial"/>
              <w:color w:val="000080"/>
              <w:szCs w:val="24"/>
            </w:rPr>
            <w:id w:val="1862389270"/>
            <w14:checkbox>
              <w14:checked w14:val="1"/>
              <w14:checkedState w14:val="2612" w14:font="Yu Gothic UI"/>
              <w14:uncheckedState w14:val="2610" w14:font="Yu Gothic UI"/>
            </w14:checkbox>
          </w:sdtPr>
          <w:sdtEndPr/>
          <w:sdtContent>
            <w:tc>
              <w:tcPr>
                <w:tcW w:w="490" w:type="dxa"/>
                <w:tcBorders>
                  <w:left w:val="single" w:sz="4" w:space="0" w:color="808080"/>
                </w:tcBorders>
              </w:tcPr>
              <w:p w:rsidR="004511C7" w:rsidRPr="0004718D" w:rsidRDefault="00D253B8" w:rsidP="00B550FE">
                <w:pPr>
                  <w:keepNext/>
                  <w:spacing w:before="120"/>
                  <w:ind w:left="357" w:hanging="357"/>
                  <w:rPr>
                    <w:rFonts w:ascii="Arial" w:hAnsi="Arial" w:cs="Arial"/>
                    <w:color w:val="000080"/>
                    <w:sz w:val="20"/>
                  </w:rPr>
                </w:pPr>
                <w:r>
                  <w:rPr>
                    <w:rFonts w:ascii="MS Mincho" w:eastAsia="MS Mincho" w:hAnsi="MS Mincho" w:cs="Arial" w:hint="eastAsia"/>
                    <w:color w:val="000080"/>
                    <w:szCs w:val="24"/>
                  </w:rPr>
                  <w:t>☒</w:t>
                </w:r>
              </w:p>
            </w:tc>
          </w:sdtContent>
        </w:sdt>
        <w:tc>
          <w:tcPr>
            <w:tcW w:w="9788" w:type="dxa"/>
            <w:tcBorders>
              <w:right w:val="single" w:sz="4" w:space="0" w:color="808080"/>
            </w:tcBorders>
          </w:tcPr>
          <w:p w:rsidR="004511C7" w:rsidRPr="0004718D" w:rsidRDefault="004511C7" w:rsidP="00534537">
            <w:pPr>
              <w:keepNext/>
              <w:numPr>
                <w:ilvl w:val="0"/>
                <w:numId w:val="5"/>
              </w:numPr>
              <w:spacing w:before="120" w:after="120"/>
              <w:ind w:left="357" w:hanging="357"/>
              <w:rPr>
                <w:rFonts w:ascii="Arial" w:hAnsi="Arial" w:cs="Arial"/>
                <w:color w:val="000080"/>
                <w:sz w:val="20"/>
              </w:rPr>
            </w:pPr>
            <w:r w:rsidRPr="0004718D">
              <w:rPr>
                <w:rFonts w:ascii="Arial" w:hAnsi="Arial" w:cs="Arial"/>
                <w:color w:val="000080"/>
                <w:sz w:val="20"/>
              </w:rPr>
              <w:t>Requires learning new university/department related procedures and/or methods.</w:t>
            </w:r>
          </w:p>
        </w:tc>
      </w:tr>
      <w:tr w:rsidR="004511C7" w:rsidRPr="0004718D" w:rsidTr="00E707B1">
        <w:trPr>
          <w:trHeight w:val="324"/>
        </w:trPr>
        <w:sdt>
          <w:sdtPr>
            <w:rPr>
              <w:rFonts w:ascii="Arial" w:hAnsi="Arial" w:cs="Arial"/>
              <w:color w:val="000080"/>
              <w:szCs w:val="24"/>
            </w:rPr>
            <w:id w:val="-1340997463"/>
            <w14:checkbox>
              <w14:checked w14:val="1"/>
              <w14:checkedState w14:val="2612" w14:font="Yu Gothic UI"/>
              <w14:uncheckedState w14:val="2610" w14:font="Yu Gothic UI"/>
            </w14:checkbox>
          </w:sdtPr>
          <w:sdtEndPr/>
          <w:sdtContent>
            <w:tc>
              <w:tcPr>
                <w:tcW w:w="490" w:type="dxa"/>
                <w:tcBorders>
                  <w:left w:val="single" w:sz="4" w:space="0" w:color="808080"/>
                </w:tcBorders>
              </w:tcPr>
              <w:p w:rsidR="004511C7" w:rsidRPr="0004718D" w:rsidRDefault="00D253B8" w:rsidP="00B550FE">
                <w:pPr>
                  <w:keepNext/>
                  <w:spacing w:before="120"/>
                  <w:ind w:left="357" w:hanging="357"/>
                  <w:rPr>
                    <w:rFonts w:ascii="Arial" w:hAnsi="Arial" w:cs="Arial"/>
                    <w:color w:val="000080"/>
                    <w:sz w:val="20"/>
                  </w:rPr>
                </w:pPr>
                <w:r>
                  <w:rPr>
                    <w:rFonts w:ascii="MS Mincho" w:eastAsia="MS Mincho" w:hAnsi="MS Mincho" w:cs="Arial" w:hint="eastAsia"/>
                    <w:color w:val="000080"/>
                    <w:szCs w:val="24"/>
                  </w:rPr>
                  <w:t>☒</w:t>
                </w:r>
              </w:p>
            </w:tc>
          </w:sdtContent>
        </w:sdt>
        <w:tc>
          <w:tcPr>
            <w:tcW w:w="9788" w:type="dxa"/>
            <w:tcBorders>
              <w:right w:val="single" w:sz="4" w:space="0" w:color="808080"/>
            </w:tcBorders>
          </w:tcPr>
          <w:p w:rsidR="004511C7" w:rsidRPr="0004718D" w:rsidRDefault="004511C7" w:rsidP="00534537">
            <w:pPr>
              <w:keepNext/>
              <w:numPr>
                <w:ilvl w:val="0"/>
                <w:numId w:val="5"/>
              </w:numPr>
              <w:spacing w:before="120" w:after="120"/>
              <w:ind w:left="357" w:hanging="357"/>
              <w:rPr>
                <w:rFonts w:ascii="Arial" w:hAnsi="Arial" w:cs="Arial"/>
                <w:color w:val="000080"/>
                <w:sz w:val="20"/>
              </w:rPr>
            </w:pPr>
            <w:r w:rsidRPr="0004718D">
              <w:rPr>
                <w:rFonts w:ascii="Arial" w:hAnsi="Arial" w:cs="Arial"/>
                <w:color w:val="000080"/>
                <w:sz w:val="20"/>
              </w:rPr>
              <w:t xml:space="preserve">Requires learning new procedures and/or methods acquired through reading </w:t>
            </w:r>
            <w:r w:rsidRPr="0004718D">
              <w:rPr>
                <w:rFonts w:ascii="Arial" w:hAnsi="Arial" w:cs="Arial"/>
                <w:color w:val="000080"/>
                <w:sz w:val="20"/>
                <w:u w:val="single"/>
              </w:rPr>
              <w:t>non</w:t>
            </w:r>
            <w:r w:rsidRPr="0004718D">
              <w:rPr>
                <w:rFonts w:ascii="Arial" w:hAnsi="Arial" w:cs="Arial"/>
                <w:color w:val="000080"/>
                <w:sz w:val="20"/>
              </w:rPr>
              <w:t>-university/department publications.</w:t>
            </w:r>
          </w:p>
        </w:tc>
      </w:tr>
      <w:tr w:rsidR="004511C7" w:rsidRPr="0004718D" w:rsidTr="00E707B1">
        <w:trPr>
          <w:trHeight w:val="351"/>
        </w:trPr>
        <w:sdt>
          <w:sdtPr>
            <w:rPr>
              <w:rFonts w:ascii="Arial" w:hAnsi="Arial" w:cs="Arial"/>
              <w:color w:val="000080"/>
              <w:szCs w:val="24"/>
            </w:rPr>
            <w:id w:val="-1400201396"/>
            <w14:checkbox>
              <w14:checked w14:val="0"/>
              <w14:checkedState w14:val="2612" w14:font="Yu Gothic UI"/>
              <w14:uncheckedState w14:val="2610" w14:font="Yu Gothic UI"/>
            </w14:checkbox>
          </w:sdtPr>
          <w:sdtEndPr/>
          <w:sdtContent>
            <w:tc>
              <w:tcPr>
                <w:tcW w:w="490" w:type="dxa"/>
                <w:tcBorders>
                  <w:left w:val="single" w:sz="4" w:space="0" w:color="808080"/>
                </w:tcBorders>
              </w:tcPr>
              <w:p w:rsidR="004511C7" w:rsidRPr="0004718D" w:rsidRDefault="00380AD7" w:rsidP="00B550FE">
                <w:pPr>
                  <w:keepNext/>
                  <w:spacing w:before="120"/>
                  <w:ind w:left="357" w:hanging="357"/>
                  <w:rPr>
                    <w:rFonts w:ascii="Arial" w:hAnsi="Arial" w:cs="Arial"/>
                    <w:color w:val="000080"/>
                    <w:sz w:val="20"/>
                  </w:rPr>
                </w:pPr>
                <w:r>
                  <w:rPr>
                    <w:rFonts w:ascii="MS Mincho" w:eastAsia="MS Mincho" w:hAnsi="MS Mincho" w:cs="Arial" w:hint="eastAsia"/>
                    <w:color w:val="000080"/>
                    <w:szCs w:val="24"/>
                  </w:rPr>
                  <w:t>☐</w:t>
                </w:r>
              </w:p>
            </w:tc>
          </w:sdtContent>
        </w:sdt>
        <w:tc>
          <w:tcPr>
            <w:tcW w:w="9788" w:type="dxa"/>
            <w:tcBorders>
              <w:right w:val="single" w:sz="4" w:space="0" w:color="808080"/>
            </w:tcBorders>
          </w:tcPr>
          <w:p w:rsidR="004511C7" w:rsidRPr="0004718D" w:rsidRDefault="004511C7" w:rsidP="00534537">
            <w:pPr>
              <w:keepNext/>
              <w:numPr>
                <w:ilvl w:val="0"/>
                <w:numId w:val="5"/>
              </w:numPr>
              <w:spacing w:before="120" w:after="120"/>
              <w:ind w:left="357" w:hanging="357"/>
              <w:rPr>
                <w:rFonts w:ascii="Arial" w:hAnsi="Arial" w:cs="Arial"/>
                <w:color w:val="000080"/>
                <w:sz w:val="20"/>
              </w:rPr>
            </w:pPr>
            <w:r w:rsidRPr="0004718D">
              <w:rPr>
                <w:rFonts w:ascii="Arial" w:hAnsi="Arial" w:cs="Arial"/>
                <w:color w:val="000080"/>
                <w:sz w:val="20"/>
              </w:rPr>
              <w:t>In addition to B</w:t>
            </w:r>
            <w:r w:rsidR="00614309" w:rsidRPr="0004718D">
              <w:rPr>
                <w:rFonts w:ascii="Arial" w:hAnsi="Arial" w:cs="Arial"/>
                <w:color w:val="000080"/>
                <w:sz w:val="20"/>
              </w:rPr>
              <w:t xml:space="preserve"> and C</w:t>
            </w:r>
            <w:r w:rsidRPr="0004718D">
              <w:rPr>
                <w:rFonts w:ascii="Arial" w:hAnsi="Arial" w:cs="Arial"/>
                <w:color w:val="000080"/>
                <w:sz w:val="20"/>
              </w:rPr>
              <w:t>, requires registration in formal seminars, training sessions, workshops, conferences, etc.</w:t>
            </w:r>
          </w:p>
        </w:tc>
      </w:tr>
      <w:tr w:rsidR="004511C7" w:rsidRPr="0004718D" w:rsidTr="00E707B1">
        <w:trPr>
          <w:trHeight w:val="117"/>
        </w:trPr>
        <w:sdt>
          <w:sdtPr>
            <w:rPr>
              <w:rFonts w:ascii="Arial" w:hAnsi="Arial" w:cs="Arial"/>
              <w:color w:val="000080"/>
              <w:szCs w:val="24"/>
            </w:rPr>
            <w:id w:val="-796369288"/>
            <w14:checkbox>
              <w14:checked w14:val="0"/>
              <w14:checkedState w14:val="2612" w14:font="Yu Gothic UI"/>
              <w14:uncheckedState w14:val="2610" w14:font="Yu Gothic UI"/>
            </w14:checkbox>
          </w:sdtPr>
          <w:sdtEndPr/>
          <w:sdtContent>
            <w:tc>
              <w:tcPr>
                <w:tcW w:w="490" w:type="dxa"/>
                <w:tcBorders>
                  <w:left w:val="single" w:sz="4" w:space="0" w:color="808080"/>
                  <w:bottom w:val="single" w:sz="4" w:space="0" w:color="808080"/>
                </w:tcBorders>
              </w:tcPr>
              <w:p w:rsidR="004511C7" w:rsidRPr="0004718D" w:rsidRDefault="00B550FE" w:rsidP="00B550FE">
                <w:pPr>
                  <w:spacing w:before="120"/>
                  <w:ind w:left="360" w:hanging="360"/>
                  <w:rPr>
                    <w:rFonts w:ascii="Arial" w:hAnsi="Arial" w:cs="Arial"/>
                    <w:color w:val="000080"/>
                    <w:sz w:val="20"/>
                  </w:rPr>
                </w:pPr>
                <w:r>
                  <w:rPr>
                    <w:rFonts w:ascii="MS Gothic" w:eastAsia="MS Gothic" w:hAnsi="Arial" w:cs="Arial" w:hint="eastAsia"/>
                    <w:color w:val="000080"/>
                    <w:szCs w:val="24"/>
                  </w:rPr>
                  <w:t>☐</w:t>
                </w:r>
              </w:p>
            </w:tc>
          </w:sdtContent>
        </w:sdt>
        <w:tc>
          <w:tcPr>
            <w:tcW w:w="9788" w:type="dxa"/>
            <w:tcBorders>
              <w:bottom w:val="single" w:sz="4" w:space="0" w:color="808080"/>
              <w:right w:val="single" w:sz="4" w:space="0" w:color="808080"/>
            </w:tcBorders>
          </w:tcPr>
          <w:p w:rsidR="004511C7" w:rsidRPr="0004718D" w:rsidRDefault="004511C7" w:rsidP="00534537">
            <w:pPr>
              <w:numPr>
                <w:ilvl w:val="0"/>
                <w:numId w:val="5"/>
              </w:numPr>
              <w:spacing w:before="120" w:after="120"/>
              <w:ind w:left="360" w:hanging="360"/>
              <w:rPr>
                <w:rFonts w:ascii="Arial" w:hAnsi="Arial" w:cs="Arial"/>
                <w:color w:val="000080"/>
                <w:sz w:val="20"/>
              </w:rPr>
            </w:pPr>
            <w:r w:rsidRPr="0004718D">
              <w:rPr>
                <w:rFonts w:ascii="Arial" w:hAnsi="Arial" w:cs="Arial"/>
                <w:color w:val="000080"/>
                <w:sz w:val="20"/>
              </w:rPr>
              <w:t>In addition to B, C</w:t>
            </w:r>
            <w:r w:rsidR="00614309" w:rsidRPr="0004718D">
              <w:rPr>
                <w:rFonts w:ascii="Arial" w:hAnsi="Arial" w:cs="Arial"/>
                <w:color w:val="000080"/>
                <w:sz w:val="20"/>
              </w:rPr>
              <w:t>,</w:t>
            </w:r>
            <w:r w:rsidRPr="0004718D">
              <w:rPr>
                <w:rFonts w:ascii="Arial" w:hAnsi="Arial" w:cs="Arial"/>
                <w:color w:val="000080"/>
                <w:sz w:val="20"/>
              </w:rPr>
              <w:t xml:space="preserve"> and D, requires registration in post-secondary courses (one semester/equivalent).</w:t>
            </w:r>
          </w:p>
        </w:tc>
      </w:tr>
    </w:tbl>
    <w:p w:rsidR="00614309" w:rsidRPr="0004718D" w:rsidRDefault="00614309">
      <w:pPr>
        <w:rPr>
          <w:rFonts w:ascii="Arial" w:hAnsi="Arial" w:cs="Arial"/>
          <w:sz w:val="22"/>
          <w:szCs w:val="22"/>
        </w:rPr>
      </w:pPr>
    </w:p>
    <w:tbl>
      <w:tblPr>
        <w:tblW w:w="10278" w:type="dxa"/>
        <w:tblLook w:val="01E0" w:firstRow="1" w:lastRow="1" w:firstColumn="1" w:lastColumn="1" w:noHBand="0" w:noVBand="0"/>
      </w:tblPr>
      <w:tblGrid>
        <w:gridCol w:w="490"/>
        <w:gridCol w:w="539"/>
        <w:gridCol w:w="9249"/>
      </w:tblGrid>
      <w:tr w:rsidR="007771B4" w:rsidRPr="0004718D" w:rsidTr="00E707B1">
        <w:trPr>
          <w:trHeight w:val="197"/>
          <w:tblHeader/>
        </w:trPr>
        <w:tc>
          <w:tcPr>
            <w:tcW w:w="10278" w:type="dxa"/>
            <w:gridSpan w:val="3"/>
            <w:tcBorders>
              <w:top w:val="single" w:sz="4" w:space="0" w:color="auto"/>
              <w:left w:val="single" w:sz="4" w:space="0" w:color="auto"/>
              <w:bottom w:val="single" w:sz="4" w:space="0" w:color="auto"/>
              <w:right w:val="single" w:sz="4" w:space="0" w:color="auto"/>
            </w:tcBorders>
            <w:shd w:val="clear" w:color="auto" w:fill="99CCFF"/>
            <w:vAlign w:val="center"/>
          </w:tcPr>
          <w:p w:rsidR="007771B4" w:rsidRPr="000A7728" w:rsidRDefault="001B19F3" w:rsidP="00E707B1">
            <w:pPr>
              <w:keepNext/>
              <w:tabs>
                <w:tab w:val="left" w:pos="2880"/>
              </w:tabs>
              <w:rPr>
                <w:rFonts w:ascii="Arial" w:hAnsi="Arial" w:cs="Arial"/>
                <w:b/>
                <w:color w:val="000080"/>
                <w:sz w:val="22"/>
                <w:szCs w:val="22"/>
              </w:rPr>
            </w:pPr>
            <w:r w:rsidRPr="0004718D">
              <w:rPr>
                <w:rFonts w:ascii="Arial" w:hAnsi="Arial" w:cs="Arial"/>
                <w:b/>
                <w:color w:val="000080"/>
                <w:sz w:val="22"/>
                <w:szCs w:val="22"/>
              </w:rPr>
              <w:t xml:space="preserve">13.  </w:t>
            </w:r>
            <w:r w:rsidR="007771B4" w:rsidRPr="0004718D">
              <w:rPr>
                <w:rFonts w:ascii="Arial" w:hAnsi="Arial" w:cs="Arial"/>
                <w:b/>
                <w:color w:val="000080"/>
                <w:sz w:val="22"/>
                <w:szCs w:val="22"/>
              </w:rPr>
              <w:t>QUALIFICATIONS</w:t>
            </w:r>
            <w:r w:rsidRPr="0004718D">
              <w:rPr>
                <w:rFonts w:ascii="Arial" w:hAnsi="Arial" w:cs="Arial"/>
                <w:b/>
                <w:color w:val="000080"/>
                <w:sz w:val="22"/>
                <w:szCs w:val="22"/>
              </w:rPr>
              <w:t xml:space="preserve"> </w:t>
            </w:r>
            <w:r w:rsidRPr="0004718D">
              <w:rPr>
                <w:rFonts w:ascii="Arial" w:hAnsi="Arial" w:cs="Arial"/>
                <w:color w:val="000080"/>
                <w:sz w:val="20"/>
              </w:rPr>
              <w:t>.</w:t>
            </w:r>
          </w:p>
        </w:tc>
      </w:tr>
      <w:tr w:rsidR="007771B4" w:rsidRPr="0004718D" w:rsidTr="00E707B1">
        <w:trPr>
          <w:cantSplit/>
          <w:trHeight w:val="342"/>
        </w:trPr>
        <w:tc>
          <w:tcPr>
            <w:tcW w:w="10278" w:type="dxa"/>
            <w:gridSpan w:val="3"/>
            <w:tcBorders>
              <w:top w:val="single" w:sz="4" w:space="0" w:color="auto"/>
              <w:left w:val="single" w:sz="4" w:space="0" w:color="808080"/>
              <w:bottom w:val="single" w:sz="4" w:space="0" w:color="808080"/>
              <w:right w:val="single" w:sz="4" w:space="0" w:color="808080"/>
            </w:tcBorders>
            <w:shd w:val="clear" w:color="auto" w:fill="CCFFFF"/>
            <w:vAlign w:val="center"/>
          </w:tcPr>
          <w:p w:rsidR="007771B4" w:rsidRPr="0004718D" w:rsidRDefault="007771B4" w:rsidP="000A7728">
            <w:pPr>
              <w:keepNext/>
              <w:spacing w:before="60" w:after="60"/>
              <w:rPr>
                <w:rFonts w:ascii="Arial" w:hAnsi="Arial" w:cs="Arial"/>
                <w:color w:val="000080"/>
                <w:sz w:val="20"/>
              </w:rPr>
            </w:pPr>
            <w:r w:rsidRPr="0004718D">
              <w:rPr>
                <w:rFonts w:ascii="Arial" w:hAnsi="Arial" w:cs="Arial"/>
                <w:color w:val="000080"/>
                <w:sz w:val="20"/>
              </w:rPr>
              <w:t>Formal education qualifications:</w:t>
            </w:r>
            <w:r w:rsidR="005A585D" w:rsidRPr="0004718D">
              <w:rPr>
                <w:rFonts w:ascii="Arial" w:hAnsi="Arial" w:cs="Arial"/>
                <w:color w:val="000080"/>
                <w:sz w:val="20"/>
              </w:rPr>
              <w:t xml:space="preserve"> </w:t>
            </w:r>
          </w:p>
        </w:tc>
      </w:tr>
      <w:tr w:rsidR="00625393" w:rsidRPr="0004718D" w:rsidTr="00E707B1">
        <w:trPr>
          <w:trHeight w:val="324"/>
        </w:trPr>
        <w:tc>
          <w:tcPr>
            <w:tcW w:w="10278" w:type="dxa"/>
            <w:gridSpan w:val="3"/>
            <w:tcBorders>
              <w:top w:val="single" w:sz="4" w:space="0" w:color="808080"/>
              <w:left w:val="single" w:sz="4" w:space="0" w:color="808080"/>
              <w:bottom w:val="single" w:sz="4" w:space="0" w:color="auto"/>
              <w:right w:val="single" w:sz="4" w:space="0" w:color="808080"/>
            </w:tcBorders>
            <w:vAlign w:val="center"/>
          </w:tcPr>
          <w:p w:rsidR="00D253B8" w:rsidRDefault="00D253B8" w:rsidP="00534537">
            <w:pPr>
              <w:tabs>
                <w:tab w:val="left" w:pos="2960"/>
              </w:tabs>
              <w:rPr>
                <w:rFonts w:ascii="Arial" w:hAnsi="Arial" w:cs="Arial"/>
                <w:sz w:val="20"/>
              </w:rPr>
            </w:pPr>
          </w:p>
          <w:p w:rsidR="00625393" w:rsidRDefault="00D253B8" w:rsidP="00534537">
            <w:pPr>
              <w:tabs>
                <w:tab w:val="left" w:pos="2960"/>
              </w:tabs>
              <w:rPr>
                <w:rFonts w:ascii="Arial" w:hAnsi="Arial" w:cs="Arial"/>
                <w:sz w:val="20"/>
              </w:rPr>
            </w:pPr>
            <w:r w:rsidRPr="00D253B8">
              <w:rPr>
                <w:rFonts w:ascii="Arial" w:hAnsi="Arial" w:cs="Arial"/>
                <w:sz w:val="20"/>
              </w:rPr>
              <w:t>High School graduation and one year of post</w:t>
            </w:r>
            <w:r w:rsidR="007B770D">
              <w:rPr>
                <w:rFonts w:ascii="Arial" w:hAnsi="Arial" w:cs="Arial"/>
                <w:sz w:val="20"/>
              </w:rPr>
              <w:t>-</w:t>
            </w:r>
            <w:r w:rsidRPr="00D253B8">
              <w:rPr>
                <w:rFonts w:ascii="Arial" w:hAnsi="Arial" w:cs="Arial"/>
                <w:sz w:val="20"/>
              </w:rPr>
              <w:t>secondary education or formal program equivalent with courses in database, spreadsheet and word processing applications, and office procedures.</w:t>
            </w:r>
          </w:p>
          <w:p w:rsidR="00D253B8" w:rsidRPr="00D253B8" w:rsidRDefault="00D253B8" w:rsidP="00534537">
            <w:pPr>
              <w:tabs>
                <w:tab w:val="left" w:pos="2960"/>
              </w:tabs>
              <w:rPr>
                <w:rFonts w:ascii="Arial" w:hAnsi="Arial" w:cs="Arial"/>
                <w:sz w:val="20"/>
              </w:rPr>
            </w:pPr>
          </w:p>
        </w:tc>
      </w:tr>
      <w:tr w:rsidR="00625393" w:rsidRPr="0004718D" w:rsidTr="00E707B1">
        <w:trPr>
          <w:cantSplit/>
          <w:trHeight w:val="306"/>
        </w:trPr>
        <w:tc>
          <w:tcPr>
            <w:tcW w:w="10278" w:type="dxa"/>
            <w:gridSpan w:val="3"/>
            <w:tcBorders>
              <w:top w:val="single" w:sz="4" w:space="0" w:color="auto"/>
              <w:left w:val="single" w:sz="4" w:space="0" w:color="808080"/>
              <w:bottom w:val="single" w:sz="4" w:space="0" w:color="808080"/>
              <w:right w:val="single" w:sz="4" w:space="0" w:color="808080"/>
            </w:tcBorders>
            <w:shd w:val="clear" w:color="auto" w:fill="CCFFFF"/>
            <w:vAlign w:val="center"/>
          </w:tcPr>
          <w:p w:rsidR="00625393" w:rsidRPr="0004718D" w:rsidRDefault="00625393" w:rsidP="00E707B1">
            <w:pPr>
              <w:keepNext/>
              <w:spacing w:before="60" w:after="60"/>
              <w:rPr>
                <w:rFonts w:ascii="Arial" w:hAnsi="Arial" w:cs="Arial"/>
                <w:color w:val="000080"/>
                <w:sz w:val="20"/>
              </w:rPr>
            </w:pPr>
            <w:r w:rsidRPr="0004718D">
              <w:rPr>
                <w:rFonts w:ascii="Arial" w:hAnsi="Arial" w:cs="Arial"/>
                <w:color w:val="000080"/>
                <w:sz w:val="20"/>
              </w:rPr>
              <w:t>In addition to formal education, identify</w:t>
            </w:r>
            <w:r w:rsidR="00F3642E" w:rsidRPr="0004718D">
              <w:rPr>
                <w:rFonts w:ascii="Arial" w:hAnsi="Arial" w:cs="Arial"/>
                <w:color w:val="000080"/>
                <w:sz w:val="20"/>
              </w:rPr>
              <w:t xml:space="preserve"> </w:t>
            </w:r>
            <w:r w:rsidR="00EC3E6B" w:rsidRPr="0004718D">
              <w:rPr>
                <w:rFonts w:ascii="Arial" w:hAnsi="Arial" w:cs="Arial"/>
                <w:color w:val="000080"/>
                <w:sz w:val="20"/>
              </w:rPr>
              <w:t>the</w:t>
            </w:r>
            <w:r w:rsidR="00F3642E" w:rsidRPr="0004718D">
              <w:rPr>
                <w:rFonts w:ascii="Arial" w:hAnsi="Arial" w:cs="Arial"/>
                <w:color w:val="000080"/>
                <w:sz w:val="20"/>
              </w:rPr>
              <w:t xml:space="preserve"> </w:t>
            </w:r>
            <w:r w:rsidRPr="0004718D">
              <w:rPr>
                <w:rFonts w:ascii="Arial" w:hAnsi="Arial" w:cs="Arial"/>
                <w:color w:val="000080"/>
                <w:sz w:val="20"/>
              </w:rPr>
              <w:t>certifica</w:t>
            </w:r>
            <w:r w:rsidR="005A585D" w:rsidRPr="0004718D">
              <w:rPr>
                <w:rFonts w:ascii="Arial" w:hAnsi="Arial" w:cs="Arial"/>
                <w:color w:val="000080"/>
                <w:sz w:val="20"/>
              </w:rPr>
              <w:t>t</w:t>
            </w:r>
            <w:r w:rsidR="00F3642E" w:rsidRPr="0004718D">
              <w:rPr>
                <w:rFonts w:ascii="Arial" w:hAnsi="Arial" w:cs="Arial"/>
                <w:color w:val="000080"/>
                <w:sz w:val="20"/>
              </w:rPr>
              <w:t>ion or</w:t>
            </w:r>
            <w:r w:rsidR="00EC3E6B" w:rsidRPr="0004718D">
              <w:rPr>
                <w:rFonts w:ascii="Arial" w:hAnsi="Arial" w:cs="Arial"/>
                <w:color w:val="000080"/>
                <w:sz w:val="20"/>
              </w:rPr>
              <w:t xml:space="preserve"> program of study required.</w:t>
            </w:r>
          </w:p>
        </w:tc>
      </w:tr>
      <w:tr w:rsidR="00625393" w:rsidRPr="0004718D" w:rsidTr="00D253B8">
        <w:trPr>
          <w:trHeight w:val="85"/>
        </w:trPr>
        <w:tc>
          <w:tcPr>
            <w:tcW w:w="10278" w:type="dxa"/>
            <w:gridSpan w:val="3"/>
            <w:tcBorders>
              <w:top w:val="single" w:sz="4" w:space="0" w:color="808080"/>
              <w:left w:val="single" w:sz="4" w:space="0" w:color="808080"/>
              <w:bottom w:val="single" w:sz="4" w:space="0" w:color="auto"/>
              <w:right w:val="single" w:sz="4" w:space="0" w:color="808080"/>
            </w:tcBorders>
            <w:vAlign w:val="center"/>
          </w:tcPr>
          <w:p w:rsidR="00625393" w:rsidRPr="0004718D" w:rsidRDefault="00625393" w:rsidP="00E707B1">
            <w:pPr>
              <w:tabs>
                <w:tab w:val="left" w:pos="5580"/>
              </w:tabs>
              <w:spacing w:before="60" w:after="60"/>
              <w:rPr>
                <w:rFonts w:ascii="Arial" w:hAnsi="Arial" w:cs="Arial"/>
                <w:sz w:val="20"/>
              </w:rPr>
            </w:pPr>
          </w:p>
        </w:tc>
      </w:tr>
      <w:tr w:rsidR="00625393" w:rsidRPr="0004718D" w:rsidTr="00E707B1">
        <w:trPr>
          <w:cantSplit/>
          <w:trHeight w:val="378"/>
        </w:trPr>
        <w:tc>
          <w:tcPr>
            <w:tcW w:w="10278" w:type="dxa"/>
            <w:gridSpan w:val="3"/>
            <w:tcBorders>
              <w:top w:val="single" w:sz="4" w:space="0" w:color="auto"/>
              <w:left w:val="single" w:sz="4" w:space="0" w:color="808080"/>
              <w:bottom w:val="single" w:sz="4" w:space="0" w:color="808080"/>
              <w:right w:val="single" w:sz="4" w:space="0" w:color="808080"/>
            </w:tcBorders>
            <w:shd w:val="clear" w:color="auto" w:fill="CCFFFF"/>
            <w:vAlign w:val="center"/>
          </w:tcPr>
          <w:p w:rsidR="00625393" w:rsidRPr="0004718D" w:rsidRDefault="00625393" w:rsidP="00E707B1">
            <w:pPr>
              <w:keepNext/>
              <w:spacing w:before="60" w:after="60"/>
              <w:rPr>
                <w:rFonts w:ascii="Arial" w:hAnsi="Arial" w:cs="Arial"/>
                <w:color w:val="000080"/>
                <w:sz w:val="20"/>
              </w:rPr>
            </w:pPr>
            <w:r w:rsidRPr="0004718D">
              <w:rPr>
                <w:rFonts w:ascii="Arial" w:hAnsi="Arial" w:cs="Arial"/>
                <w:color w:val="000080"/>
                <w:sz w:val="20"/>
              </w:rPr>
              <w:t>In addition to the above qualifications, the</w:t>
            </w:r>
            <w:r w:rsidR="00EC3E6B" w:rsidRPr="0004718D">
              <w:rPr>
                <w:rFonts w:ascii="Arial" w:hAnsi="Arial" w:cs="Arial"/>
                <w:color w:val="000080"/>
                <w:sz w:val="20"/>
              </w:rPr>
              <w:t xml:space="preserve"> number of years of</w:t>
            </w:r>
            <w:r w:rsidRPr="0004718D">
              <w:rPr>
                <w:rFonts w:ascii="Arial" w:hAnsi="Arial" w:cs="Arial"/>
                <w:color w:val="000080"/>
                <w:sz w:val="20"/>
              </w:rPr>
              <w:t xml:space="preserve"> </w:t>
            </w:r>
            <w:r w:rsidR="005A585D" w:rsidRPr="0004718D">
              <w:rPr>
                <w:rFonts w:ascii="Arial" w:hAnsi="Arial" w:cs="Arial"/>
                <w:color w:val="000080"/>
                <w:sz w:val="20"/>
              </w:rPr>
              <w:t xml:space="preserve">minimum </w:t>
            </w:r>
            <w:r w:rsidRPr="0004718D">
              <w:rPr>
                <w:rFonts w:ascii="Arial" w:hAnsi="Arial" w:cs="Arial"/>
                <w:color w:val="000080"/>
                <w:sz w:val="20"/>
              </w:rPr>
              <w:t>experience</w:t>
            </w:r>
            <w:r w:rsidR="00EC3E6B" w:rsidRPr="0004718D">
              <w:rPr>
                <w:rFonts w:ascii="Arial" w:hAnsi="Arial" w:cs="Arial"/>
                <w:color w:val="000080"/>
                <w:sz w:val="20"/>
              </w:rPr>
              <w:t xml:space="preserve"> are:</w:t>
            </w:r>
          </w:p>
        </w:tc>
      </w:tr>
      <w:tr w:rsidR="00EC3E6B" w:rsidRPr="0004718D" w:rsidTr="00E707B1">
        <w:trPr>
          <w:trHeight w:val="324"/>
        </w:trPr>
        <w:tc>
          <w:tcPr>
            <w:tcW w:w="1029" w:type="dxa"/>
            <w:gridSpan w:val="2"/>
            <w:tcBorders>
              <w:top w:val="single" w:sz="4" w:space="0" w:color="808080"/>
              <w:left w:val="single" w:sz="4" w:space="0" w:color="808080"/>
              <w:bottom w:val="single" w:sz="4" w:space="0" w:color="808080"/>
            </w:tcBorders>
            <w:vAlign w:val="center"/>
          </w:tcPr>
          <w:p w:rsidR="00EC3E6B" w:rsidRPr="0004718D" w:rsidRDefault="00D253B8" w:rsidP="00534537">
            <w:pPr>
              <w:tabs>
                <w:tab w:val="left" w:pos="5580"/>
              </w:tabs>
              <w:spacing w:before="60"/>
              <w:jc w:val="center"/>
              <w:rPr>
                <w:rFonts w:ascii="Arial" w:hAnsi="Arial" w:cs="Arial"/>
                <w:sz w:val="20"/>
              </w:rPr>
            </w:pPr>
            <w:r>
              <w:rPr>
                <w:rFonts w:ascii="Arial" w:hAnsi="Arial" w:cs="Arial"/>
                <w:sz w:val="20"/>
              </w:rPr>
              <w:t>3</w:t>
            </w:r>
          </w:p>
        </w:tc>
        <w:tc>
          <w:tcPr>
            <w:tcW w:w="9249" w:type="dxa"/>
            <w:tcBorders>
              <w:top w:val="single" w:sz="4" w:space="0" w:color="808080"/>
              <w:right w:val="single" w:sz="4" w:space="0" w:color="808080"/>
            </w:tcBorders>
            <w:vAlign w:val="center"/>
          </w:tcPr>
          <w:p w:rsidR="00EC3E6B" w:rsidRPr="0004718D" w:rsidRDefault="00EC3E6B" w:rsidP="00E707B1">
            <w:pPr>
              <w:tabs>
                <w:tab w:val="left" w:pos="5580"/>
              </w:tabs>
              <w:spacing w:before="60" w:after="60"/>
              <w:rPr>
                <w:rFonts w:ascii="Arial" w:hAnsi="Arial" w:cs="Arial"/>
                <w:color w:val="000080"/>
                <w:sz w:val="20"/>
              </w:rPr>
            </w:pPr>
            <w:r w:rsidRPr="0004718D">
              <w:rPr>
                <w:rFonts w:ascii="Arial" w:hAnsi="Arial" w:cs="Arial"/>
                <w:color w:val="000080"/>
                <w:sz w:val="20"/>
              </w:rPr>
              <w:t>Years</w:t>
            </w:r>
          </w:p>
        </w:tc>
      </w:tr>
      <w:tr w:rsidR="00F3642E" w:rsidRPr="0004718D" w:rsidTr="00E707B1">
        <w:trPr>
          <w:trHeight w:val="74"/>
        </w:trPr>
        <w:tc>
          <w:tcPr>
            <w:tcW w:w="10278" w:type="dxa"/>
            <w:gridSpan w:val="3"/>
            <w:tcBorders>
              <w:left w:val="single" w:sz="4" w:space="0" w:color="808080"/>
              <w:bottom w:val="single" w:sz="4" w:space="0" w:color="auto"/>
              <w:right w:val="single" w:sz="4" w:space="0" w:color="808080"/>
            </w:tcBorders>
            <w:shd w:val="clear" w:color="auto" w:fill="auto"/>
            <w:vAlign w:val="center"/>
          </w:tcPr>
          <w:p w:rsidR="00F3642E" w:rsidRPr="0004718D" w:rsidRDefault="00F3642E" w:rsidP="00E707B1">
            <w:pPr>
              <w:tabs>
                <w:tab w:val="left" w:pos="5580"/>
              </w:tabs>
              <w:rPr>
                <w:rFonts w:ascii="Arial" w:hAnsi="Arial" w:cs="Arial"/>
                <w:b/>
                <w:i/>
                <w:sz w:val="22"/>
                <w:szCs w:val="22"/>
              </w:rPr>
            </w:pPr>
          </w:p>
        </w:tc>
      </w:tr>
      <w:tr w:rsidR="007771B4" w:rsidRPr="0004718D" w:rsidTr="00E707B1">
        <w:trPr>
          <w:trHeight w:val="387"/>
        </w:trPr>
        <w:tc>
          <w:tcPr>
            <w:tcW w:w="10278" w:type="dxa"/>
            <w:gridSpan w:val="3"/>
            <w:tcBorders>
              <w:top w:val="single" w:sz="4" w:space="0" w:color="auto"/>
              <w:left w:val="single" w:sz="4" w:space="0" w:color="808080"/>
              <w:bottom w:val="single" w:sz="4" w:space="0" w:color="808080"/>
              <w:right w:val="single" w:sz="4" w:space="0" w:color="808080"/>
            </w:tcBorders>
            <w:shd w:val="clear" w:color="auto" w:fill="CCFFFF"/>
            <w:vAlign w:val="center"/>
          </w:tcPr>
          <w:p w:rsidR="007771B4" w:rsidRPr="0004718D" w:rsidRDefault="00625393" w:rsidP="00E707B1">
            <w:pPr>
              <w:keepNext/>
              <w:tabs>
                <w:tab w:val="left" w:pos="5580"/>
              </w:tabs>
              <w:spacing w:before="120" w:after="120"/>
              <w:rPr>
                <w:rFonts w:ascii="Arial" w:hAnsi="Arial" w:cs="Arial"/>
                <w:b/>
                <w:i/>
                <w:color w:val="000080"/>
                <w:sz w:val="22"/>
                <w:szCs w:val="22"/>
              </w:rPr>
            </w:pPr>
            <w:r w:rsidRPr="0004718D">
              <w:rPr>
                <w:rFonts w:ascii="Arial" w:hAnsi="Arial" w:cs="Arial"/>
                <w:b/>
                <w:color w:val="000080"/>
                <w:sz w:val="20"/>
              </w:rPr>
              <w:t>C</w:t>
            </w:r>
            <w:r w:rsidR="00FA5252" w:rsidRPr="0004718D">
              <w:rPr>
                <w:rFonts w:ascii="Arial" w:hAnsi="Arial" w:cs="Arial"/>
                <w:b/>
                <w:color w:val="000080"/>
                <w:sz w:val="20"/>
              </w:rPr>
              <w:t>heck one</w:t>
            </w:r>
            <w:r w:rsidRPr="0004718D">
              <w:rPr>
                <w:rFonts w:ascii="Arial" w:hAnsi="Arial" w:cs="Arial"/>
                <w:b/>
                <w:color w:val="000080"/>
                <w:sz w:val="20"/>
              </w:rPr>
              <w:t>:</w:t>
            </w:r>
          </w:p>
        </w:tc>
      </w:tr>
      <w:tr w:rsidR="007771B4" w:rsidRPr="0004718D" w:rsidTr="00E707B1">
        <w:trPr>
          <w:trHeight w:val="279"/>
        </w:trPr>
        <w:sdt>
          <w:sdtPr>
            <w:rPr>
              <w:rFonts w:ascii="Arial" w:hAnsi="Arial" w:cs="Arial"/>
              <w:color w:val="000080"/>
              <w:szCs w:val="24"/>
            </w:rPr>
            <w:id w:val="-241872947"/>
            <w14:checkbox>
              <w14:checked w14:val="1"/>
              <w14:checkedState w14:val="2612" w14:font="Yu Gothic UI"/>
              <w14:uncheckedState w14:val="2610" w14:font="Yu Gothic UI"/>
            </w14:checkbox>
          </w:sdtPr>
          <w:sdtEndPr/>
          <w:sdtContent>
            <w:tc>
              <w:tcPr>
                <w:tcW w:w="490" w:type="dxa"/>
                <w:tcBorders>
                  <w:top w:val="single" w:sz="4" w:space="0" w:color="808080"/>
                  <w:left w:val="single" w:sz="4" w:space="0" w:color="808080"/>
                </w:tcBorders>
              </w:tcPr>
              <w:p w:rsidR="007771B4" w:rsidRPr="0004718D" w:rsidRDefault="00D253B8" w:rsidP="00F13DF6">
                <w:pPr>
                  <w:keepNext/>
                  <w:tabs>
                    <w:tab w:val="left" w:pos="5580"/>
                  </w:tabs>
                  <w:spacing w:before="120"/>
                  <w:rPr>
                    <w:rFonts w:ascii="Arial" w:hAnsi="Arial" w:cs="Arial"/>
                    <w:color w:val="000080"/>
                    <w:sz w:val="20"/>
                  </w:rPr>
                </w:pPr>
                <w:r>
                  <w:rPr>
                    <w:rFonts w:ascii="MS Mincho" w:eastAsia="MS Mincho" w:hAnsi="MS Mincho" w:cs="Arial" w:hint="eastAsia"/>
                    <w:color w:val="000080"/>
                    <w:szCs w:val="24"/>
                  </w:rPr>
                  <w:t>☒</w:t>
                </w:r>
              </w:p>
            </w:tc>
          </w:sdtContent>
        </w:sdt>
        <w:tc>
          <w:tcPr>
            <w:tcW w:w="9788" w:type="dxa"/>
            <w:gridSpan w:val="2"/>
            <w:tcBorders>
              <w:top w:val="single" w:sz="4" w:space="0" w:color="808080"/>
              <w:right w:val="single" w:sz="4" w:space="0" w:color="808080"/>
            </w:tcBorders>
          </w:tcPr>
          <w:p w:rsidR="007771B4" w:rsidRPr="0004718D" w:rsidRDefault="007771B4" w:rsidP="00E707B1">
            <w:pPr>
              <w:keepNext/>
              <w:tabs>
                <w:tab w:val="left" w:pos="5580"/>
              </w:tabs>
              <w:spacing w:before="120" w:after="120"/>
              <w:rPr>
                <w:rFonts w:ascii="Arial" w:hAnsi="Arial" w:cs="Arial"/>
                <w:color w:val="000080"/>
                <w:sz w:val="20"/>
              </w:rPr>
            </w:pPr>
            <w:r w:rsidRPr="0004718D">
              <w:rPr>
                <w:rFonts w:ascii="Arial" w:hAnsi="Arial" w:cs="Arial"/>
                <w:color w:val="000080"/>
                <w:sz w:val="20"/>
              </w:rPr>
              <w:t xml:space="preserve">An equivalent combination of formal education, </w:t>
            </w:r>
            <w:r w:rsidR="00EC3E6B" w:rsidRPr="0004718D">
              <w:rPr>
                <w:rFonts w:ascii="Arial" w:hAnsi="Arial" w:cs="Arial"/>
                <w:color w:val="000080"/>
                <w:sz w:val="20"/>
              </w:rPr>
              <w:t>certificate/program of study a</w:t>
            </w:r>
            <w:r w:rsidR="00760949" w:rsidRPr="0004718D">
              <w:rPr>
                <w:rFonts w:ascii="Arial" w:hAnsi="Arial" w:cs="Arial"/>
                <w:color w:val="000080"/>
                <w:sz w:val="20"/>
              </w:rPr>
              <w:t>n</w:t>
            </w:r>
            <w:r w:rsidR="00EC3E6B" w:rsidRPr="0004718D">
              <w:rPr>
                <w:rFonts w:ascii="Arial" w:hAnsi="Arial" w:cs="Arial"/>
                <w:color w:val="000080"/>
                <w:sz w:val="20"/>
              </w:rPr>
              <w:t>d experience</w:t>
            </w:r>
            <w:r w:rsidRPr="0004718D">
              <w:rPr>
                <w:rFonts w:ascii="Arial" w:hAnsi="Arial" w:cs="Arial"/>
                <w:color w:val="000080"/>
                <w:sz w:val="20"/>
              </w:rPr>
              <w:t xml:space="preserve"> is acceptable.</w:t>
            </w:r>
          </w:p>
        </w:tc>
      </w:tr>
      <w:tr w:rsidR="007771B4" w:rsidRPr="0004718D" w:rsidTr="00E707B1">
        <w:trPr>
          <w:trHeight w:val="459"/>
        </w:trPr>
        <w:sdt>
          <w:sdtPr>
            <w:rPr>
              <w:rFonts w:ascii="Arial" w:hAnsi="Arial" w:cs="Arial"/>
              <w:color w:val="000080"/>
              <w:szCs w:val="24"/>
            </w:rPr>
            <w:id w:val="-1959561146"/>
            <w14:checkbox>
              <w14:checked w14:val="0"/>
              <w14:checkedState w14:val="2612" w14:font="Yu Gothic UI"/>
              <w14:uncheckedState w14:val="2610" w14:font="Yu Gothic UI"/>
            </w14:checkbox>
          </w:sdtPr>
          <w:sdtEndPr/>
          <w:sdtContent>
            <w:tc>
              <w:tcPr>
                <w:tcW w:w="490" w:type="dxa"/>
                <w:tcBorders>
                  <w:left w:val="single" w:sz="4" w:space="0" w:color="808080"/>
                </w:tcBorders>
              </w:tcPr>
              <w:p w:rsidR="007771B4" w:rsidRPr="0004718D" w:rsidRDefault="00F13DF6" w:rsidP="00F13DF6">
                <w:pPr>
                  <w:tabs>
                    <w:tab w:val="left" w:pos="5580"/>
                  </w:tabs>
                  <w:spacing w:before="120"/>
                  <w:rPr>
                    <w:rFonts w:ascii="Arial" w:hAnsi="Arial" w:cs="Arial"/>
                    <w:color w:val="000080"/>
                    <w:sz w:val="20"/>
                  </w:rPr>
                </w:pPr>
                <w:r>
                  <w:rPr>
                    <w:rFonts w:ascii="MS Gothic" w:eastAsia="MS Gothic" w:hAnsi="Arial" w:cs="Arial" w:hint="eastAsia"/>
                    <w:color w:val="000080"/>
                    <w:szCs w:val="24"/>
                  </w:rPr>
                  <w:t>☐</w:t>
                </w:r>
              </w:p>
            </w:tc>
          </w:sdtContent>
        </w:sdt>
        <w:tc>
          <w:tcPr>
            <w:tcW w:w="9788" w:type="dxa"/>
            <w:gridSpan w:val="2"/>
            <w:tcBorders>
              <w:right w:val="single" w:sz="4" w:space="0" w:color="808080"/>
            </w:tcBorders>
          </w:tcPr>
          <w:p w:rsidR="007771B4" w:rsidRPr="0004718D" w:rsidRDefault="007771B4" w:rsidP="00E707B1">
            <w:pPr>
              <w:tabs>
                <w:tab w:val="left" w:pos="5580"/>
              </w:tabs>
              <w:spacing w:before="120" w:after="120"/>
              <w:rPr>
                <w:rFonts w:ascii="Arial" w:hAnsi="Arial" w:cs="Arial"/>
                <w:color w:val="000080"/>
                <w:sz w:val="20"/>
              </w:rPr>
            </w:pPr>
            <w:r w:rsidRPr="0004718D">
              <w:rPr>
                <w:rFonts w:ascii="Arial" w:hAnsi="Arial" w:cs="Arial"/>
                <w:color w:val="000080"/>
                <w:sz w:val="20"/>
              </w:rPr>
              <w:t xml:space="preserve">An equivalent combination of education, </w:t>
            </w:r>
            <w:r w:rsidR="00EC3E6B" w:rsidRPr="0004718D">
              <w:rPr>
                <w:rFonts w:ascii="Arial" w:hAnsi="Arial" w:cs="Arial"/>
                <w:color w:val="000080"/>
                <w:sz w:val="20"/>
              </w:rPr>
              <w:t>certificate/program of study and</w:t>
            </w:r>
            <w:r w:rsidR="00FA2DF9" w:rsidRPr="0004718D">
              <w:rPr>
                <w:rFonts w:ascii="Arial" w:hAnsi="Arial" w:cs="Arial"/>
                <w:color w:val="000080"/>
                <w:sz w:val="20"/>
              </w:rPr>
              <w:t xml:space="preserve"> experience is not acceptable </w:t>
            </w:r>
            <w:r w:rsidRPr="0004718D">
              <w:rPr>
                <w:rFonts w:ascii="Arial" w:hAnsi="Arial" w:cs="Arial"/>
                <w:color w:val="000080"/>
                <w:sz w:val="20"/>
              </w:rPr>
              <w:t>because: (please explain)</w:t>
            </w:r>
          </w:p>
        </w:tc>
      </w:tr>
      <w:tr w:rsidR="00FA5252" w:rsidRPr="0004718D" w:rsidTr="00E707B1">
        <w:trPr>
          <w:trHeight w:val="162"/>
        </w:trPr>
        <w:tc>
          <w:tcPr>
            <w:tcW w:w="490" w:type="dxa"/>
            <w:tcBorders>
              <w:left w:val="single" w:sz="4" w:space="0" w:color="808080"/>
              <w:bottom w:val="single" w:sz="4" w:space="0" w:color="auto"/>
            </w:tcBorders>
            <w:vAlign w:val="center"/>
          </w:tcPr>
          <w:p w:rsidR="00FA5252" w:rsidRPr="0004718D" w:rsidRDefault="00FA5252" w:rsidP="00E707B1">
            <w:pPr>
              <w:tabs>
                <w:tab w:val="left" w:pos="5580"/>
              </w:tabs>
              <w:spacing w:before="120" w:after="120"/>
              <w:rPr>
                <w:rFonts w:ascii="Arial" w:hAnsi="Arial" w:cs="Arial"/>
                <w:sz w:val="20"/>
              </w:rPr>
            </w:pPr>
          </w:p>
        </w:tc>
        <w:tc>
          <w:tcPr>
            <w:tcW w:w="9788" w:type="dxa"/>
            <w:gridSpan w:val="2"/>
            <w:tcBorders>
              <w:bottom w:val="single" w:sz="4" w:space="0" w:color="auto"/>
              <w:right w:val="single" w:sz="4" w:space="0" w:color="808080"/>
            </w:tcBorders>
            <w:vAlign w:val="center"/>
          </w:tcPr>
          <w:p w:rsidR="00FA5252" w:rsidRPr="0004718D" w:rsidRDefault="00FA5252" w:rsidP="00E707B1">
            <w:pPr>
              <w:tabs>
                <w:tab w:val="left" w:pos="5580"/>
              </w:tabs>
              <w:spacing w:before="60" w:after="60"/>
              <w:rPr>
                <w:rFonts w:ascii="Arial" w:hAnsi="Arial" w:cs="Arial"/>
                <w:sz w:val="20"/>
              </w:rPr>
            </w:pPr>
          </w:p>
        </w:tc>
      </w:tr>
    </w:tbl>
    <w:p w:rsidR="00D3613A" w:rsidRPr="0004718D" w:rsidRDefault="00D3613A">
      <w:pPr>
        <w:rPr>
          <w:rFonts w:ascii="Arial" w:hAnsi="Arial" w:cs="Arial"/>
        </w:rPr>
      </w:pPr>
    </w:p>
    <w:tbl>
      <w:tblPr>
        <w:tblW w:w="10278" w:type="dxa"/>
        <w:tblLook w:val="01E0" w:firstRow="1" w:lastRow="1" w:firstColumn="1" w:lastColumn="1" w:noHBand="0" w:noVBand="0"/>
      </w:tblPr>
      <w:tblGrid>
        <w:gridCol w:w="10278"/>
      </w:tblGrid>
      <w:tr w:rsidR="00FA5252" w:rsidRPr="0004718D" w:rsidTr="00E707B1">
        <w:trPr>
          <w:trHeight w:val="315"/>
        </w:trPr>
        <w:tc>
          <w:tcPr>
            <w:tcW w:w="10278" w:type="dxa"/>
            <w:tcBorders>
              <w:top w:val="single" w:sz="4" w:space="0" w:color="auto"/>
              <w:left w:val="single" w:sz="4" w:space="0" w:color="808080"/>
              <w:bottom w:val="single" w:sz="4" w:space="0" w:color="808080"/>
              <w:right w:val="single" w:sz="4" w:space="0" w:color="808080"/>
            </w:tcBorders>
            <w:shd w:val="clear" w:color="auto" w:fill="CCFFFF"/>
            <w:vAlign w:val="center"/>
          </w:tcPr>
          <w:p w:rsidR="00FA5252" w:rsidRPr="0004718D" w:rsidRDefault="005F4827" w:rsidP="000A7728">
            <w:pPr>
              <w:keepNext/>
              <w:spacing w:before="60" w:after="60"/>
              <w:rPr>
                <w:rFonts w:ascii="Arial" w:hAnsi="Arial" w:cs="Arial"/>
                <w:color w:val="000080"/>
                <w:sz w:val="20"/>
              </w:rPr>
            </w:pPr>
            <w:r w:rsidRPr="0004718D">
              <w:rPr>
                <w:rFonts w:ascii="Arial" w:hAnsi="Arial" w:cs="Arial"/>
                <w:color w:val="000080"/>
                <w:sz w:val="20"/>
              </w:rPr>
              <w:t>Occupational Skills</w:t>
            </w:r>
            <w:r w:rsidR="00FA5252" w:rsidRPr="0004718D">
              <w:rPr>
                <w:rFonts w:ascii="Arial" w:hAnsi="Arial" w:cs="Arial"/>
                <w:color w:val="000080"/>
                <w:sz w:val="20"/>
              </w:rPr>
              <w:t xml:space="preserve">:  </w:t>
            </w:r>
          </w:p>
        </w:tc>
      </w:tr>
    </w:tbl>
    <w:p w:rsidR="00534537" w:rsidRDefault="00534537" w:rsidP="00534537">
      <w:pPr>
        <w:rPr>
          <w:rFonts w:cs="Arial"/>
          <w:sz w:val="20"/>
        </w:rPr>
      </w:pPr>
    </w:p>
    <w:p w:rsidR="00A71A2C" w:rsidRDefault="00A71A2C" w:rsidP="00534537">
      <w:pPr>
        <w:rPr>
          <w:rFonts w:cs="Arial"/>
          <w:sz w:val="20"/>
        </w:rPr>
      </w:pPr>
    </w:p>
    <w:p w:rsidR="00D253B8" w:rsidRPr="00D253B8" w:rsidRDefault="00D253B8" w:rsidP="00D253B8">
      <w:pPr>
        <w:numPr>
          <w:ilvl w:val="0"/>
          <w:numId w:val="19"/>
        </w:numPr>
        <w:spacing w:after="60"/>
        <w:rPr>
          <w:rFonts w:ascii="Arial" w:hAnsi="Arial" w:cs="Arial"/>
          <w:sz w:val="20"/>
        </w:rPr>
      </w:pPr>
      <w:r w:rsidRPr="00D253B8">
        <w:rPr>
          <w:rFonts w:ascii="Arial" w:hAnsi="Arial" w:cs="Arial"/>
          <w:sz w:val="20"/>
        </w:rPr>
        <w:t>55 wpm keyboarding skill with a high degree of accuracy.</w:t>
      </w:r>
    </w:p>
    <w:p w:rsidR="00D253B8" w:rsidRPr="00D253B8" w:rsidRDefault="00D253B8" w:rsidP="00D253B8">
      <w:pPr>
        <w:numPr>
          <w:ilvl w:val="0"/>
          <w:numId w:val="19"/>
        </w:numPr>
        <w:spacing w:after="60"/>
        <w:rPr>
          <w:rFonts w:ascii="Arial" w:hAnsi="Arial" w:cs="Arial"/>
          <w:sz w:val="20"/>
        </w:rPr>
      </w:pPr>
      <w:r w:rsidRPr="00D253B8">
        <w:rPr>
          <w:rFonts w:ascii="Arial" w:hAnsi="Arial" w:cs="Arial"/>
          <w:sz w:val="20"/>
        </w:rPr>
        <w:t>Ability to use database, word processing and spread sheet applications (e.g. PeopleSoft, MS Access, Word, Excel) at an intermediate level.</w:t>
      </w:r>
    </w:p>
    <w:p w:rsidR="00D253B8" w:rsidRPr="00D253B8" w:rsidRDefault="00D253B8" w:rsidP="00D253B8">
      <w:pPr>
        <w:pStyle w:val="BodyTextIndent"/>
        <w:numPr>
          <w:ilvl w:val="0"/>
          <w:numId w:val="19"/>
        </w:numPr>
        <w:spacing w:after="60"/>
        <w:rPr>
          <w:rFonts w:ascii="Arial" w:hAnsi="Arial" w:cs="Arial"/>
          <w:sz w:val="20"/>
        </w:rPr>
      </w:pPr>
      <w:r w:rsidRPr="00D253B8">
        <w:rPr>
          <w:rFonts w:ascii="Arial" w:hAnsi="Arial" w:cs="Arial"/>
          <w:sz w:val="20"/>
        </w:rPr>
        <w:t>Ability to conduct research using web based and electronic research tools (e.g. Info Direct, Online Phone Directories).</w:t>
      </w:r>
    </w:p>
    <w:p w:rsidR="00D253B8" w:rsidRPr="00D253B8" w:rsidRDefault="00D253B8" w:rsidP="00D253B8">
      <w:pPr>
        <w:pStyle w:val="BodyTextIndent"/>
        <w:numPr>
          <w:ilvl w:val="0"/>
          <w:numId w:val="19"/>
        </w:numPr>
        <w:spacing w:after="60"/>
        <w:rPr>
          <w:rFonts w:ascii="Arial" w:hAnsi="Arial" w:cs="Arial"/>
          <w:sz w:val="20"/>
        </w:rPr>
      </w:pPr>
      <w:r w:rsidRPr="00D253B8">
        <w:rPr>
          <w:rFonts w:ascii="Arial" w:hAnsi="Arial" w:cs="Arial"/>
          <w:sz w:val="20"/>
        </w:rPr>
        <w:t>Ability to adapt to new software applications and procedures.</w:t>
      </w:r>
    </w:p>
    <w:p w:rsidR="00D253B8" w:rsidRPr="00D253B8" w:rsidRDefault="00D253B8" w:rsidP="00D253B8">
      <w:pPr>
        <w:numPr>
          <w:ilvl w:val="0"/>
          <w:numId w:val="19"/>
        </w:numPr>
        <w:spacing w:after="60"/>
        <w:rPr>
          <w:rFonts w:ascii="Arial" w:hAnsi="Arial" w:cs="Arial"/>
          <w:sz w:val="20"/>
        </w:rPr>
      </w:pPr>
      <w:r w:rsidRPr="00D253B8">
        <w:rPr>
          <w:rFonts w:ascii="Arial" w:hAnsi="Arial" w:cs="Arial"/>
          <w:sz w:val="20"/>
        </w:rPr>
        <w:t>Ability to conduct telephone research or surveys.</w:t>
      </w:r>
    </w:p>
    <w:p w:rsidR="00D253B8" w:rsidRPr="00D253B8" w:rsidRDefault="00D253B8" w:rsidP="00D253B8">
      <w:pPr>
        <w:numPr>
          <w:ilvl w:val="0"/>
          <w:numId w:val="19"/>
        </w:numPr>
        <w:spacing w:after="60"/>
        <w:rPr>
          <w:rFonts w:ascii="Arial" w:hAnsi="Arial" w:cs="Arial"/>
          <w:sz w:val="20"/>
        </w:rPr>
      </w:pPr>
      <w:r w:rsidRPr="00D253B8">
        <w:rPr>
          <w:rFonts w:ascii="Arial" w:hAnsi="Arial" w:cs="Arial"/>
          <w:sz w:val="20"/>
        </w:rPr>
        <w:t>Excellent oral, written and interpersonal communication skills.</w:t>
      </w:r>
    </w:p>
    <w:p w:rsidR="00D253B8" w:rsidRPr="00D253B8" w:rsidRDefault="00D253B8" w:rsidP="00D253B8">
      <w:pPr>
        <w:numPr>
          <w:ilvl w:val="0"/>
          <w:numId w:val="19"/>
        </w:numPr>
        <w:spacing w:after="60"/>
        <w:rPr>
          <w:rFonts w:ascii="Arial" w:hAnsi="Arial" w:cs="Arial"/>
          <w:sz w:val="20"/>
        </w:rPr>
      </w:pPr>
      <w:r w:rsidRPr="00D253B8">
        <w:rPr>
          <w:rFonts w:ascii="Arial" w:hAnsi="Arial" w:cs="Arial"/>
          <w:sz w:val="20"/>
        </w:rPr>
        <w:t>Ability to deal effectively in a courteous manner with alumni, faculty, staff and the general public.</w:t>
      </w:r>
    </w:p>
    <w:p w:rsidR="00D253B8" w:rsidRPr="00D253B8" w:rsidRDefault="00D253B8" w:rsidP="00D253B8">
      <w:pPr>
        <w:numPr>
          <w:ilvl w:val="0"/>
          <w:numId w:val="19"/>
        </w:numPr>
        <w:spacing w:after="60"/>
        <w:rPr>
          <w:rFonts w:ascii="Arial" w:hAnsi="Arial" w:cs="Arial"/>
          <w:sz w:val="20"/>
        </w:rPr>
      </w:pPr>
      <w:r w:rsidRPr="00D253B8">
        <w:rPr>
          <w:rFonts w:ascii="Arial" w:hAnsi="Arial" w:cs="Arial"/>
          <w:sz w:val="20"/>
        </w:rPr>
        <w:t>Excellent organizational skills.</w:t>
      </w:r>
    </w:p>
    <w:p w:rsidR="00D253B8" w:rsidRPr="00D253B8" w:rsidRDefault="00D253B8" w:rsidP="00D253B8">
      <w:pPr>
        <w:numPr>
          <w:ilvl w:val="0"/>
          <w:numId w:val="19"/>
        </w:numPr>
        <w:spacing w:after="60"/>
        <w:rPr>
          <w:rFonts w:ascii="Arial" w:hAnsi="Arial" w:cs="Arial"/>
          <w:sz w:val="20"/>
        </w:rPr>
      </w:pPr>
      <w:r w:rsidRPr="00D253B8">
        <w:rPr>
          <w:rFonts w:ascii="Arial" w:hAnsi="Arial" w:cs="Arial"/>
          <w:sz w:val="20"/>
        </w:rPr>
        <w:t>Excellent analytical reasoning and problem solving skill.</w:t>
      </w:r>
    </w:p>
    <w:p w:rsidR="00D253B8" w:rsidRPr="00D253B8" w:rsidRDefault="00D253B8" w:rsidP="00D253B8">
      <w:pPr>
        <w:numPr>
          <w:ilvl w:val="0"/>
          <w:numId w:val="19"/>
        </w:numPr>
        <w:spacing w:after="60"/>
        <w:rPr>
          <w:rFonts w:ascii="Arial" w:hAnsi="Arial" w:cs="Arial"/>
          <w:sz w:val="20"/>
        </w:rPr>
      </w:pPr>
      <w:r w:rsidRPr="00D253B8">
        <w:rPr>
          <w:rFonts w:ascii="Arial" w:hAnsi="Arial" w:cs="Arial"/>
          <w:sz w:val="20"/>
        </w:rPr>
        <w:lastRenderedPageBreak/>
        <w:t>Ability to exercise mature judgment and initiative, accomplish objectives, set priorities, and establish procedures.</w:t>
      </w:r>
    </w:p>
    <w:p w:rsidR="00D253B8" w:rsidRPr="00D253B8" w:rsidRDefault="00D253B8" w:rsidP="00D253B8">
      <w:pPr>
        <w:numPr>
          <w:ilvl w:val="0"/>
          <w:numId w:val="19"/>
        </w:numPr>
        <w:spacing w:after="60"/>
        <w:rPr>
          <w:rFonts w:ascii="Arial" w:hAnsi="Arial" w:cs="Arial"/>
          <w:sz w:val="20"/>
        </w:rPr>
      </w:pPr>
      <w:r w:rsidRPr="00D253B8">
        <w:rPr>
          <w:rFonts w:ascii="Arial" w:hAnsi="Arial" w:cs="Arial"/>
          <w:sz w:val="20"/>
        </w:rPr>
        <w:t>Ability to coordinate multiple projects and meet deadlines.</w:t>
      </w:r>
    </w:p>
    <w:p w:rsidR="00D253B8" w:rsidRPr="00D253B8" w:rsidRDefault="00D253B8" w:rsidP="00D253B8">
      <w:pPr>
        <w:numPr>
          <w:ilvl w:val="0"/>
          <w:numId w:val="19"/>
        </w:numPr>
        <w:spacing w:after="60"/>
        <w:rPr>
          <w:rFonts w:ascii="Arial" w:hAnsi="Arial" w:cs="Arial"/>
          <w:sz w:val="20"/>
        </w:rPr>
      </w:pPr>
      <w:r w:rsidRPr="00D253B8">
        <w:rPr>
          <w:rFonts w:ascii="Arial" w:hAnsi="Arial" w:cs="Arial"/>
          <w:sz w:val="20"/>
        </w:rPr>
        <w:t>Ability to follow oral and written instructions.</w:t>
      </w:r>
    </w:p>
    <w:p w:rsidR="00D253B8" w:rsidRPr="00D253B8" w:rsidRDefault="00D253B8" w:rsidP="00D253B8">
      <w:pPr>
        <w:numPr>
          <w:ilvl w:val="0"/>
          <w:numId w:val="19"/>
        </w:numPr>
        <w:spacing w:after="60"/>
        <w:rPr>
          <w:rFonts w:ascii="Arial" w:hAnsi="Arial" w:cs="Arial"/>
          <w:sz w:val="20"/>
        </w:rPr>
      </w:pPr>
      <w:r w:rsidRPr="00D253B8">
        <w:rPr>
          <w:rFonts w:ascii="Arial" w:hAnsi="Arial" w:cs="Arial"/>
          <w:sz w:val="20"/>
        </w:rPr>
        <w:t>Ability to direct the work of others.</w:t>
      </w:r>
    </w:p>
    <w:p w:rsidR="00A71A2C" w:rsidRDefault="00A71A2C" w:rsidP="00534537">
      <w:pPr>
        <w:rPr>
          <w:rFonts w:cs="Arial"/>
          <w:sz w:val="20"/>
        </w:rPr>
      </w:pPr>
    </w:p>
    <w:p w:rsidR="00A71A2C" w:rsidRDefault="00A71A2C" w:rsidP="00534537">
      <w:pPr>
        <w:rPr>
          <w:rFonts w:cs="Arial"/>
          <w:sz w:val="20"/>
        </w:rPr>
      </w:pPr>
    </w:p>
    <w:p w:rsidR="00A71A2C" w:rsidRDefault="00A71A2C" w:rsidP="00534537">
      <w:pPr>
        <w:rPr>
          <w:rFonts w:cs="Arial"/>
          <w:sz w:val="20"/>
        </w:rPr>
      </w:pPr>
    </w:p>
    <w:p w:rsidR="00A71A2C" w:rsidRDefault="00A71A2C" w:rsidP="00534537">
      <w:pPr>
        <w:rPr>
          <w:rFonts w:cs="Arial"/>
          <w:sz w:val="20"/>
        </w:rPr>
      </w:pPr>
    </w:p>
    <w:tbl>
      <w:tblPr>
        <w:tblW w:w="10278" w:type="dxa"/>
        <w:tblLook w:val="01E0" w:firstRow="1" w:lastRow="1" w:firstColumn="1" w:lastColumn="1" w:noHBand="0" w:noVBand="0"/>
      </w:tblPr>
      <w:tblGrid>
        <w:gridCol w:w="10278"/>
      </w:tblGrid>
      <w:tr w:rsidR="00882E9B" w:rsidTr="00882E9B">
        <w:trPr>
          <w:cantSplit/>
          <w:trHeight w:val="918"/>
        </w:trPr>
        <w:tc>
          <w:tcPr>
            <w:tcW w:w="10278" w:type="dxa"/>
            <w:tcBorders>
              <w:top w:val="single" w:sz="4" w:space="0" w:color="auto"/>
              <w:left w:val="single" w:sz="4" w:space="0" w:color="808080"/>
              <w:bottom w:val="single" w:sz="4" w:space="0" w:color="808080"/>
              <w:right w:val="single" w:sz="4" w:space="0" w:color="808080"/>
            </w:tcBorders>
            <w:shd w:val="clear" w:color="auto" w:fill="CCFFFF"/>
            <w:vAlign w:val="center"/>
            <w:hideMark/>
          </w:tcPr>
          <w:p w:rsidR="00882E9B" w:rsidRDefault="00882E9B" w:rsidP="000A7728">
            <w:pPr>
              <w:keepNext/>
              <w:spacing w:before="60" w:after="60"/>
              <w:rPr>
                <w:rFonts w:ascii="Book Antiqua" w:hAnsi="Book Antiqua"/>
                <w:sz w:val="20"/>
              </w:rPr>
            </w:pPr>
            <w:r>
              <w:rPr>
                <w:rFonts w:ascii="Book Antiqua" w:hAnsi="Book Antiqua"/>
                <w:sz w:val="20"/>
              </w:rPr>
              <w:t>Occupational Requirement(s):</w:t>
            </w:r>
          </w:p>
        </w:tc>
      </w:tr>
    </w:tbl>
    <w:p w:rsidR="00882E9B" w:rsidRPr="00792E87" w:rsidRDefault="00882E9B" w:rsidP="00882E9B">
      <w:pPr>
        <w:rPr>
          <w:rFonts w:ascii="Arial" w:hAnsi="Arial" w:cs="Arial"/>
          <w:sz w:val="20"/>
        </w:rPr>
      </w:pPr>
    </w:p>
    <w:p w:rsidR="00F13DF6" w:rsidRPr="00D253B8" w:rsidRDefault="00F13DF6" w:rsidP="00534537">
      <w:pPr>
        <w:pStyle w:val="ListParagraph"/>
        <w:ind w:left="360"/>
        <w:rPr>
          <w:rFonts w:ascii="Arial" w:hAnsi="Arial" w:cs="Arial"/>
          <w:sz w:val="20"/>
        </w:rPr>
      </w:pPr>
    </w:p>
    <w:p w:rsidR="00D253B8" w:rsidRPr="00D253B8" w:rsidRDefault="00D253B8" w:rsidP="00D253B8">
      <w:pPr>
        <w:numPr>
          <w:ilvl w:val="0"/>
          <w:numId w:val="19"/>
        </w:numPr>
        <w:spacing w:after="60"/>
        <w:rPr>
          <w:rFonts w:ascii="Arial" w:hAnsi="Arial" w:cs="Arial"/>
          <w:sz w:val="20"/>
        </w:rPr>
      </w:pPr>
      <w:r w:rsidRPr="00D253B8">
        <w:rPr>
          <w:rFonts w:ascii="Arial" w:hAnsi="Arial" w:cs="Arial"/>
          <w:sz w:val="20"/>
        </w:rPr>
        <w:t>Ability to lift up to 10 kg.</w:t>
      </w:r>
    </w:p>
    <w:p w:rsidR="00882E9B" w:rsidRPr="00792E87" w:rsidRDefault="00882E9B" w:rsidP="00882E9B">
      <w:pPr>
        <w:rPr>
          <w:rFonts w:ascii="Arial" w:hAnsi="Arial" w:cs="Arial"/>
          <w:sz w:val="20"/>
        </w:rPr>
      </w:pPr>
    </w:p>
    <w:p w:rsidR="00C70D03" w:rsidRDefault="00C70D03">
      <w:pPr>
        <w:rPr>
          <w:rFonts w:ascii="Arial" w:hAnsi="Arial" w:cs="Arial"/>
          <w:sz w:val="20"/>
        </w:rPr>
      </w:pPr>
    </w:p>
    <w:p w:rsidR="00A71A2C" w:rsidRPr="00792E87" w:rsidRDefault="00A71A2C">
      <w:pPr>
        <w:rPr>
          <w:rFonts w:ascii="Arial" w:hAnsi="Arial" w:cs="Arial"/>
          <w:sz w:val="20"/>
        </w:rPr>
      </w:pPr>
    </w:p>
    <w:tbl>
      <w:tblPr>
        <w:tblW w:w="9980" w:type="dxa"/>
        <w:tblLayout w:type="fixed"/>
        <w:tblCellMar>
          <w:left w:w="80" w:type="dxa"/>
          <w:right w:w="80" w:type="dxa"/>
        </w:tblCellMar>
        <w:tblLook w:val="0000" w:firstRow="0" w:lastRow="0" w:firstColumn="0" w:lastColumn="0" w:noHBand="0" w:noVBand="0"/>
      </w:tblPr>
      <w:tblGrid>
        <w:gridCol w:w="349"/>
        <w:gridCol w:w="4228"/>
        <w:gridCol w:w="545"/>
        <w:gridCol w:w="4858"/>
      </w:tblGrid>
      <w:tr w:rsidR="00F37C4B" w:rsidRPr="0004718D" w:rsidTr="009F7CC9">
        <w:trPr>
          <w:cantSplit/>
          <w:trHeight w:val="314"/>
        </w:trPr>
        <w:tc>
          <w:tcPr>
            <w:tcW w:w="9980" w:type="dxa"/>
            <w:gridSpan w:val="4"/>
            <w:tcBorders>
              <w:top w:val="single" w:sz="4" w:space="0" w:color="auto"/>
              <w:left w:val="single" w:sz="4" w:space="0" w:color="auto"/>
              <w:bottom w:val="single" w:sz="4" w:space="0" w:color="auto"/>
              <w:right w:val="single" w:sz="4" w:space="0" w:color="auto"/>
            </w:tcBorders>
            <w:shd w:val="clear" w:color="auto" w:fill="99CCFF"/>
            <w:vAlign w:val="center"/>
          </w:tcPr>
          <w:p w:rsidR="00F37C4B" w:rsidRPr="0004718D" w:rsidRDefault="00F37C4B" w:rsidP="009F7CC9">
            <w:pPr>
              <w:keepNext/>
              <w:keepLines/>
              <w:spacing w:before="120" w:after="120"/>
              <w:rPr>
                <w:rFonts w:ascii="Arial" w:hAnsi="Arial" w:cs="Arial"/>
                <w:b/>
                <w:color w:val="000080"/>
                <w:sz w:val="20"/>
              </w:rPr>
            </w:pPr>
            <w:r w:rsidRPr="0004718D">
              <w:rPr>
                <w:rFonts w:ascii="Arial" w:hAnsi="Arial" w:cs="Arial"/>
                <w:b/>
                <w:color w:val="000080"/>
                <w:sz w:val="20"/>
              </w:rPr>
              <w:br w:type="page"/>
              <w:t>14.  APPROVAL AND REVIEW</w:t>
            </w:r>
          </w:p>
        </w:tc>
      </w:tr>
      <w:tr w:rsidR="00F37C4B" w:rsidRPr="0004718D" w:rsidTr="009F7CC9">
        <w:trPr>
          <w:cantSplit/>
        </w:trPr>
        <w:tc>
          <w:tcPr>
            <w:tcW w:w="9980" w:type="dxa"/>
            <w:gridSpan w:val="4"/>
            <w:tcBorders>
              <w:top w:val="single" w:sz="4" w:space="0" w:color="auto"/>
              <w:left w:val="single" w:sz="4" w:space="0" w:color="auto"/>
              <w:bottom w:val="single" w:sz="4" w:space="0" w:color="808080"/>
              <w:right w:val="single" w:sz="4" w:space="0" w:color="auto"/>
            </w:tcBorders>
            <w:shd w:val="clear" w:color="auto" w:fill="CCFFFF"/>
          </w:tcPr>
          <w:p w:rsidR="00F37C4B" w:rsidRPr="0004718D" w:rsidRDefault="00F37C4B" w:rsidP="009F7CC9">
            <w:pPr>
              <w:keepNext/>
              <w:keepLines/>
              <w:spacing w:before="60" w:after="60"/>
              <w:rPr>
                <w:rFonts w:ascii="Arial" w:hAnsi="Arial" w:cs="Arial"/>
                <w:color w:val="000080"/>
                <w:sz w:val="20"/>
              </w:rPr>
            </w:pPr>
            <w:r w:rsidRPr="0004718D">
              <w:rPr>
                <w:rFonts w:ascii="Arial" w:hAnsi="Arial" w:cs="Arial"/>
                <w:b/>
                <w:color w:val="000080"/>
                <w:sz w:val="20"/>
              </w:rPr>
              <w:t>Evaluating Supervisor Approval:</w:t>
            </w:r>
            <w:r w:rsidRPr="0004718D">
              <w:rPr>
                <w:rFonts w:ascii="Arial" w:hAnsi="Arial" w:cs="Arial"/>
                <w:color w:val="000080"/>
                <w:sz w:val="20"/>
              </w:rPr>
              <w:t xml:space="preserve"> Information provided in the job description accurately reflects the requirements of the position.</w:t>
            </w:r>
          </w:p>
        </w:tc>
      </w:tr>
      <w:tr w:rsidR="00F37C4B" w:rsidRPr="0004718D" w:rsidTr="009F7CC9">
        <w:trPr>
          <w:cantSplit/>
          <w:trHeight w:val="693"/>
        </w:trPr>
        <w:tc>
          <w:tcPr>
            <w:tcW w:w="349" w:type="dxa"/>
            <w:tcBorders>
              <w:top w:val="single" w:sz="4" w:space="0" w:color="808080"/>
              <w:left w:val="single" w:sz="4" w:space="0" w:color="auto"/>
            </w:tcBorders>
          </w:tcPr>
          <w:p w:rsidR="00F37C4B" w:rsidRPr="0004718D" w:rsidRDefault="00F37C4B" w:rsidP="009F7CC9">
            <w:pPr>
              <w:keepNext/>
              <w:keepLines/>
              <w:spacing w:before="120" w:after="120"/>
              <w:rPr>
                <w:rFonts w:ascii="Arial" w:hAnsi="Arial" w:cs="Arial"/>
                <w:sz w:val="20"/>
              </w:rPr>
            </w:pPr>
          </w:p>
        </w:tc>
        <w:tc>
          <w:tcPr>
            <w:tcW w:w="4228" w:type="dxa"/>
            <w:tcBorders>
              <w:left w:val="nil"/>
              <w:bottom w:val="single" w:sz="4" w:space="0" w:color="000080"/>
            </w:tcBorders>
            <w:vAlign w:val="bottom"/>
          </w:tcPr>
          <w:p w:rsidR="00F37C4B" w:rsidRPr="0004718D" w:rsidRDefault="00F37C4B" w:rsidP="009F7CC9">
            <w:pPr>
              <w:keepNext/>
              <w:keepLines/>
              <w:spacing w:before="120" w:after="120"/>
              <w:rPr>
                <w:rFonts w:ascii="Arial" w:hAnsi="Arial" w:cs="Arial"/>
                <w:sz w:val="20"/>
              </w:rPr>
            </w:pPr>
          </w:p>
        </w:tc>
        <w:tc>
          <w:tcPr>
            <w:tcW w:w="545" w:type="dxa"/>
            <w:vMerge w:val="restart"/>
          </w:tcPr>
          <w:p w:rsidR="00F37C4B" w:rsidRPr="0004718D" w:rsidRDefault="00F37C4B" w:rsidP="009F7CC9">
            <w:pPr>
              <w:keepNext/>
              <w:keepLines/>
              <w:spacing w:before="120" w:after="120"/>
              <w:rPr>
                <w:rFonts w:ascii="Arial" w:hAnsi="Arial" w:cs="Arial"/>
                <w:sz w:val="20"/>
              </w:rPr>
            </w:pPr>
          </w:p>
        </w:tc>
        <w:tc>
          <w:tcPr>
            <w:tcW w:w="4858" w:type="dxa"/>
            <w:tcBorders>
              <w:bottom w:val="single" w:sz="4" w:space="0" w:color="000080"/>
              <w:right w:val="single" w:sz="4" w:space="0" w:color="auto"/>
            </w:tcBorders>
            <w:shd w:val="clear" w:color="auto" w:fill="auto"/>
            <w:vAlign w:val="bottom"/>
          </w:tcPr>
          <w:p w:rsidR="00F37C4B" w:rsidRPr="0004718D" w:rsidRDefault="00F37C4B" w:rsidP="009F7CC9">
            <w:pPr>
              <w:keepNext/>
              <w:keepLines/>
              <w:spacing w:before="120" w:after="120"/>
              <w:rPr>
                <w:rFonts w:ascii="Arial" w:hAnsi="Arial" w:cs="Arial"/>
                <w:sz w:val="20"/>
              </w:rPr>
            </w:pPr>
          </w:p>
        </w:tc>
      </w:tr>
      <w:tr w:rsidR="00F37C4B" w:rsidRPr="0004718D" w:rsidTr="009F7CC9">
        <w:trPr>
          <w:cantSplit/>
          <w:trHeight w:val="224"/>
        </w:trPr>
        <w:tc>
          <w:tcPr>
            <w:tcW w:w="349" w:type="dxa"/>
            <w:tcBorders>
              <w:left w:val="single" w:sz="4" w:space="0" w:color="auto"/>
            </w:tcBorders>
            <w:shd w:val="clear" w:color="auto" w:fill="auto"/>
          </w:tcPr>
          <w:p w:rsidR="00F37C4B" w:rsidRPr="0004718D" w:rsidRDefault="00F37C4B" w:rsidP="009F7CC9">
            <w:pPr>
              <w:keepNext/>
              <w:keepLines/>
              <w:spacing w:before="120" w:after="120"/>
              <w:rPr>
                <w:rFonts w:ascii="Arial" w:hAnsi="Arial" w:cs="Arial"/>
                <w:sz w:val="20"/>
              </w:rPr>
            </w:pPr>
          </w:p>
        </w:tc>
        <w:tc>
          <w:tcPr>
            <w:tcW w:w="4228" w:type="dxa"/>
            <w:tcBorders>
              <w:left w:val="nil"/>
            </w:tcBorders>
            <w:shd w:val="clear" w:color="auto" w:fill="auto"/>
          </w:tcPr>
          <w:p w:rsidR="00F37C4B" w:rsidRPr="0004718D" w:rsidRDefault="00F37C4B" w:rsidP="009F7CC9">
            <w:pPr>
              <w:keepNext/>
              <w:keepLines/>
              <w:spacing w:before="120" w:after="120"/>
              <w:rPr>
                <w:rFonts w:ascii="Arial" w:hAnsi="Arial" w:cs="Arial"/>
                <w:i/>
                <w:color w:val="000080"/>
                <w:sz w:val="20"/>
              </w:rPr>
            </w:pPr>
            <w:r w:rsidRPr="0004718D">
              <w:rPr>
                <w:rFonts w:ascii="Arial" w:hAnsi="Arial" w:cs="Arial"/>
                <w:i/>
                <w:color w:val="000080"/>
                <w:sz w:val="20"/>
              </w:rPr>
              <w:t>Name of Evaluating Supervisor</w:t>
            </w:r>
          </w:p>
        </w:tc>
        <w:tc>
          <w:tcPr>
            <w:tcW w:w="545" w:type="dxa"/>
            <w:vMerge/>
          </w:tcPr>
          <w:p w:rsidR="00F37C4B" w:rsidRPr="0004718D" w:rsidRDefault="00F37C4B" w:rsidP="009F7CC9">
            <w:pPr>
              <w:keepNext/>
              <w:keepLines/>
              <w:spacing w:before="120" w:after="120"/>
              <w:rPr>
                <w:rFonts w:ascii="Arial" w:hAnsi="Arial" w:cs="Arial"/>
                <w:sz w:val="20"/>
              </w:rPr>
            </w:pPr>
          </w:p>
        </w:tc>
        <w:tc>
          <w:tcPr>
            <w:tcW w:w="4858" w:type="dxa"/>
            <w:tcBorders>
              <w:right w:val="single" w:sz="4" w:space="0" w:color="auto"/>
            </w:tcBorders>
            <w:shd w:val="clear" w:color="auto" w:fill="auto"/>
          </w:tcPr>
          <w:p w:rsidR="00F37C4B" w:rsidRPr="0004718D" w:rsidRDefault="00F37C4B" w:rsidP="009F7CC9">
            <w:pPr>
              <w:keepNext/>
              <w:keepLines/>
              <w:spacing w:before="120" w:after="120"/>
              <w:rPr>
                <w:rFonts w:ascii="Arial" w:hAnsi="Arial" w:cs="Arial"/>
                <w:i/>
                <w:color w:val="000080"/>
                <w:sz w:val="20"/>
              </w:rPr>
            </w:pPr>
            <w:r w:rsidRPr="0004718D">
              <w:rPr>
                <w:rFonts w:ascii="Arial" w:hAnsi="Arial" w:cs="Arial"/>
                <w:i/>
                <w:color w:val="000080"/>
                <w:sz w:val="20"/>
              </w:rPr>
              <w:t>Signature of Evaluating Supervisor</w:t>
            </w:r>
          </w:p>
        </w:tc>
      </w:tr>
      <w:tr w:rsidR="00F37C4B" w:rsidRPr="0004718D" w:rsidTr="009F7CC9">
        <w:trPr>
          <w:cantSplit/>
          <w:trHeight w:val="603"/>
        </w:trPr>
        <w:tc>
          <w:tcPr>
            <w:tcW w:w="349" w:type="dxa"/>
            <w:tcBorders>
              <w:left w:val="single" w:sz="4" w:space="0" w:color="auto"/>
            </w:tcBorders>
            <w:shd w:val="clear" w:color="auto" w:fill="auto"/>
          </w:tcPr>
          <w:p w:rsidR="00F37C4B" w:rsidRPr="0004718D" w:rsidRDefault="00F37C4B" w:rsidP="009F7CC9">
            <w:pPr>
              <w:keepNext/>
              <w:keepLines/>
              <w:spacing w:before="120" w:after="120"/>
              <w:rPr>
                <w:rFonts w:ascii="Arial" w:hAnsi="Arial" w:cs="Arial"/>
                <w:sz w:val="20"/>
              </w:rPr>
            </w:pPr>
          </w:p>
        </w:tc>
        <w:tc>
          <w:tcPr>
            <w:tcW w:w="4228" w:type="dxa"/>
            <w:tcBorders>
              <w:left w:val="nil"/>
            </w:tcBorders>
            <w:shd w:val="clear" w:color="auto" w:fill="auto"/>
          </w:tcPr>
          <w:p w:rsidR="00F37C4B" w:rsidRPr="0004718D" w:rsidRDefault="00F37C4B" w:rsidP="009F7CC9">
            <w:pPr>
              <w:keepNext/>
              <w:keepLines/>
              <w:spacing w:before="120" w:after="120"/>
              <w:rPr>
                <w:rFonts w:ascii="Arial" w:hAnsi="Arial" w:cs="Arial"/>
                <w:sz w:val="20"/>
              </w:rPr>
            </w:pPr>
          </w:p>
        </w:tc>
        <w:tc>
          <w:tcPr>
            <w:tcW w:w="545" w:type="dxa"/>
            <w:vMerge/>
          </w:tcPr>
          <w:p w:rsidR="00F37C4B" w:rsidRPr="0004718D" w:rsidRDefault="00F37C4B" w:rsidP="009F7CC9">
            <w:pPr>
              <w:keepNext/>
              <w:keepLines/>
              <w:spacing w:before="120" w:after="120"/>
              <w:rPr>
                <w:rFonts w:ascii="Arial" w:hAnsi="Arial" w:cs="Arial"/>
                <w:sz w:val="20"/>
              </w:rPr>
            </w:pPr>
          </w:p>
        </w:tc>
        <w:tc>
          <w:tcPr>
            <w:tcW w:w="4858" w:type="dxa"/>
            <w:tcBorders>
              <w:bottom w:val="single" w:sz="4" w:space="0" w:color="000080"/>
              <w:right w:val="single" w:sz="4" w:space="0" w:color="auto"/>
            </w:tcBorders>
            <w:shd w:val="clear" w:color="auto" w:fill="auto"/>
            <w:vAlign w:val="bottom"/>
          </w:tcPr>
          <w:p w:rsidR="00F37C4B" w:rsidRPr="0004718D" w:rsidRDefault="00F37C4B" w:rsidP="009F7CC9">
            <w:pPr>
              <w:keepNext/>
              <w:keepLines/>
              <w:spacing w:before="120" w:after="120"/>
              <w:rPr>
                <w:rFonts w:ascii="Arial" w:hAnsi="Arial" w:cs="Arial"/>
                <w:sz w:val="20"/>
              </w:rPr>
            </w:pPr>
          </w:p>
        </w:tc>
      </w:tr>
      <w:tr w:rsidR="00F37C4B" w:rsidRPr="0004718D" w:rsidTr="009F7CC9">
        <w:trPr>
          <w:cantSplit/>
          <w:trHeight w:val="107"/>
        </w:trPr>
        <w:tc>
          <w:tcPr>
            <w:tcW w:w="349" w:type="dxa"/>
            <w:tcBorders>
              <w:left w:val="single" w:sz="4" w:space="0" w:color="auto"/>
              <w:bottom w:val="single" w:sz="4" w:space="0" w:color="auto"/>
            </w:tcBorders>
            <w:shd w:val="clear" w:color="auto" w:fill="auto"/>
          </w:tcPr>
          <w:p w:rsidR="00F37C4B" w:rsidRPr="0004718D" w:rsidRDefault="00F37C4B" w:rsidP="009F7CC9">
            <w:pPr>
              <w:keepNext/>
              <w:keepLines/>
              <w:spacing w:before="120" w:after="120"/>
              <w:rPr>
                <w:rFonts w:ascii="Arial" w:hAnsi="Arial" w:cs="Arial"/>
                <w:sz w:val="20"/>
              </w:rPr>
            </w:pPr>
          </w:p>
        </w:tc>
        <w:tc>
          <w:tcPr>
            <w:tcW w:w="4228" w:type="dxa"/>
            <w:tcBorders>
              <w:left w:val="nil"/>
              <w:bottom w:val="single" w:sz="4" w:space="0" w:color="auto"/>
            </w:tcBorders>
            <w:shd w:val="clear" w:color="auto" w:fill="auto"/>
          </w:tcPr>
          <w:p w:rsidR="00F37C4B" w:rsidRPr="0004718D" w:rsidRDefault="00F37C4B" w:rsidP="009F7CC9">
            <w:pPr>
              <w:keepNext/>
              <w:keepLines/>
              <w:spacing w:before="120" w:after="120"/>
              <w:rPr>
                <w:rFonts w:ascii="Arial" w:hAnsi="Arial" w:cs="Arial"/>
                <w:sz w:val="20"/>
              </w:rPr>
            </w:pPr>
          </w:p>
        </w:tc>
        <w:tc>
          <w:tcPr>
            <w:tcW w:w="545" w:type="dxa"/>
            <w:vMerge/>
            <w:tcBorders>
              <w:bottom w:val="single" w:sz="4" w:space="0" w:color="auto"/>
            </w:tcBorders>
          </w:tcPr>
          <w:p w:rsidR="00F37C4B" w:rsidRPr="0004718D" w:rsidRDefault="00F37C4B" w:rsidP="009F7CC9">
            <w:pPr>
              <w:keepNext/>
              <w:keepLines/>
              <w:spacing w:before="120" w:after="120"/>
              <w:rPr>
                <w:rFonts w:ascii="Arial" w:hAnsi="Arial" w:cs="Arial"/>
                <w:sz w:val="20"/>
              </w:rPr>
            </w:pPr>
          </w:p>
        </w:tc>
        <w:tc>
          <w:tcPr>
            <w:tcW w:w="4858" w:type="dxa"/>
            <w:tcBorders>
              <w:top w:val="single" w:sz="4" w:space="0" w:color="000080"/>
              <w:bottom w:val="single" w:sz="4" w:space="0" w:color="auto"/>
              <w:right w:val="single" w:sz="4" w:space="0" w:color="auto"/>
            </w:tcBorders>
            <w:shd w:val="clear" w:color="auto" w:fill="auto"/>
          </w:tcPr>
          <w:p w:rsidR="00F37C4B" w:rsidRPr="0004718D" w:rsidRDefault="00F37C4B" w:rsidP="009F7CC9">
            <w:pPr>
              <w:keepNext/>
              <w:keepLines/>
              <w:spacing w:before="120" w:after="120"/>
              <w:rPr>
                <w:rFonts w:ascii="Arial" w:hAnsi="Arial" w:cs="Arial"/>
                <w:i/>
                <w:color w:val="000080"/>
                <w:sz w:val="20"/>
              </w:rPr>
            </w:pPr>
            <w:r w:rsidRPr="0004718D">
              <w:rPr>
                <w:rFonts w:ascii="Arial" w:hAnsi="Arial" w:cs="Arial"/>
                <w:i/>
                <w:color w:val="000080"/>
                <w:sz w:val="20"/>
              </w:rPr>
              <w:t>Date</w:t>
            </w:r>
          </w:p>
        </w:tc>
      </w:tr>
      <w:tr w:rsidR="00F37C4B" w:rsidRPr="0004718D" w:rsidTr="009F7CC9">
        <w:trPr>
          <w:cantSplit/>
          <w:trHeight w:val="549"/>
        </w:trPr>
        <w:tc>
          <w:tcPr>
            <w:tcW w:w="9980" w:type="dxa"/>
            <w:gridSpan w:val="4"/>
            <w:tcBorders>
              <w:top w:val="single" w:sz="4" w:space="0" w:color="auto"/>
              <w:left w:val="single" w:sz="4" w:space="0" w:color="auto"/>
              <w:bottom w:val="single" w:sz="4" w:space="0" w:color="auto"/>
              <w:right w:val="single" w:sz="4" w:space="0" w:color="auto"/>
            </w:tcBorders>
            <w:shd w:val="clear" w:color="auto" w:fill="CCFFFF"/>
            <w:vAlign w:val="center"/>
          </w:tcPr>
          <w:p w:rsidR="00F37C4B" w:rsidRPr="0004718D" w:rsidRDefault="00F37C4B" w:rsidP="009F7CC9">
            <w:pPr>
              <w:keepNext/>
              <w:keepLines/>
              <w:spacing w:before="60" w:after="60"/>
              <w:rPr>
                <w:rFonts w:ascii="Arial" w:hAnsi="Arial" w:cs="Arial"/>
                <w:b/>
                <w:color w:val="000080"/>
                <w:sz w:val="20"/>
              </w:rPr>
            </w:pPr>
            <w:r w:rsidRPr="0004718D">
              <w:rPr>
                <w:rFonts w:ascii="Arial" w:hAnsi="Arial" w:cs="Arial"/>
                <w:b/>
                <w:color w:val="000080"/>
                <w:sz w:val="20"/>
              </w:rPr>
              <w:t xml:space="preserve">Employee Review: </w:t>
            </w:r>
            <w:r w:rsidRPr="0004718D">
              <w:rPr>
                <w:rFonts w:ascii="Arial" w:hAnsi="Arial" w:cs="Arial"/>
                <w:color w:val="000080"/>
                <w:sz w:val="20"/>
              </w:rPr>
              <w:t>I have read and understand the requirements of the position.</w:t>
            </w:r>
          </w:p>
        </w:tc>
      </w:tr>
      <w:tr w:rsidR="00F37C4B" w:rsidRPr="0004718D" w:rsidTr="009F7CC9">
        <w:trPr>
          <w:cantSplit/>
          <w:trHeight w:val="720"/>
        </w:trPr>
        <w:tc>
          <w:tcPr>
            <w:tcW w:w="349" w:type="dxa"/>
            <w:tcBorders>
              <w:top w:val="single" w:sz="4" w:space="0" w:color="auto"/>
              <w:left w:val="single" w:sz="4" w:space="0" w:color="auto"/>
            </w:tcBorders>
          </w:tcPr>
          <w:p w:rsidR="00F37C4B" w:rsidRPr="0004718D" w:rsidRDefault="00F37C4B" w:rsidP="009F7CC9">
            <w:pPr>
              <w:keepNext/>
              <w:keepLines/>
              <w:spacing w:before="120" w:after="120"/>
              <w:rPr>
                <w:rFonts w:ascii="Arial" w:hAnsi="Arial" w:cs="Arial"/>
                <w:sz w:val="20"/>
              </w:rPr>
            </w:pPr>
          </w:p>
        </w:tc>
        <w:tc>
          <w:tcPr>
            <w:tcW w:w="4228" w:type="dxa"/>
            <w:tcBorders>
              <w:top w:val="single" w:sz="4" w:space="0" w:color="auto"/>
              <w:left w:val="nil"/>
              <w:bottom w:val="single" w:sz="4" w:space="0" w:color="000080"/>
            </w:tcBorders>
            <w:vAlign w:val="bottom"/>
          </w:tcPr>
          <w:p w:rsidR="00F37C4B" w:rsidRPr="0004718D" w:rsidRDefault="00F37C4B" w:rsidP="009F7CC9">
            <w:pPr>
              <w:keepNext/>
              <w:keepLines/>
              <w:spacing w:before="120" w:after="120"/>
              <w:rPr>
                <w:rFonts w:ascii="Arial" w:hAnsi="Arial" w:cs="Arial"/>
                <w:sz w:val="20"/>
              </w:rPr>
            </w:pPr>
          </w:p>
        </w:tc>
        <w:tc>
          <w:tcPr>
            <w:tcW w:w="545" w:type="dxa"/>
            <w:vMerge w:val="restart"/>
            <w:tcBorders>
              <w:top w:val="single" w:sz="4" w:space="0" w:color="auto"/>
            </w:tcBorders>
          </w:tcPr>
          <w:p w:rsidR="00F37C4B" w:rsidRPr="0004718D" w:rsidRDefault="00F37C4B" w:rsidP="009F7CC9">
            <w:pPr>
              <w:keepNext/>
              <w:keepLines/>
              <w:spacing w:before="120" w:after="120"/>
              <w:rPr>
                <w:rFonts w:ascii="Arial" w:hAnsi="Arial" w:cs="Arial"/>
                <w:sz w:val="20"/>
              </w:rPr>
            </w:pPr>
          </w:p>
        </w:tc>
        <w:tc>
          <w:tcPr>
            <w:tcW w:w="4858" w:type="dxa"/>
            <w:tcBorders>
              <w:top w:val="single" w:sz="4" w:space="0" w:color="auto"/>
              <w:bottom w:val="single" w:sz="4" w:space="0" w:color="000080"/>
              <w:right w:val="single" w:sz="4" w:space="0" w:color="auto"/>
            </w:tcBorders>
            <w:shd w:val="clear" w:color="auto" w:fill="auto"/>
            <w:vAlign w:val="bottom"/>
          </w:tcPr>
          <w:p w:rsidR="00F37C4B" w:rsidRPr="0004718D" w:rsidRDefault="00F37C4B" w:rsidP="009F7CC9">
            <w:pPr>
              <w:keepNext/>
              <w:keepLines/>
              <w:spacing w:before="120" w:after="120"/>
              <w:rPr>
                <w:rFonts w:ascii="Arial" w:hAnsi="Arial" w:cs="Arial"/>
                <w:sz w:val="20"/>
              </w:rPr>
            </w:pPr>
          </w:p>
        </w:tc>
      </w:tr>
      <w:tr w:rsidR="00F37C4B" w:rsidRPr="0004718D" w:rsidTr="009F7CC9">
        <w:trPr>
          <w:cantSplit/>
          <w:trHeight w:val="584"/>
        </w:trPr>
        <w:tc>
          <w:tcPr>
            <w:tcW w:w="349" w:type="dxa"/>
            <w:tcBorders>
              <w:left w:val="single" w:sz="4" w:space="0" w:color="auto"/>
            </w:tcBorders>
            <w:shd w:val="clear" w:color="auto" w:fill="auto"/>
          </w:tcPr>
          <w:p w:rsidR="00F37C4B" w:rsidRPr="0004718D" w:rsidRDefault="00F37C4B" w:rsidP="009F7CC9">
            <w:pPr>
              <w:keepNext/>
              <w:keepLines/>
              <w:spacing w:before="120" w:after="120"/>
              <w:rPr>
                <w:rFonts w:ascii="Arial" w:hAnsi="Arial" w:cs="Arial"/>
                <w:sz w:val="20"/>
              </w:rPr>
            </w:pPr>
          </w:p>
        </w:tc>
        <w:tc>
          <w:tcPr>
            <w:tcW w:w="4228" w:type="dxa"/>
            <w:tcBorders>
              <w:left w:val="nil"/>
            </w:tcBorders>
            <w:shd w:val="clear" w:color="auto" w:fill="auto"/>
          </w:tcPr>
          <w:p w:rsidR="00F37C4B" w:rsidRPr="0004718D" w:rsidRDefault="00F37C4B" w:rsidP="009F7CC9">
            <w:pPr>
              <w:keepNext/>
              <w:keepLines/>
              <w:spacing w:before="120" w:after="120"/>
              <w:rPr>
                <w:rFonts w:ascii="Arial" w:hAnsi="Arial" w:cs="Arial"/>
                <w:i/>
                <w:color w:val="000080"/>
                <w:sz w:val="20"/>
              </w:rPr>
            </w:pPr>
            <w:r w:rsidRPr="0004718D">
              <w:rPr>
                <w:rFonts w:ascii="Arial" w:hAnsi="Arial" w:cs="Arial"/>
                <w:i/>
                <w:color w:val="000080"/>
                <w:sz w:val="20"/>
              </w:rPr>
              <w:t>Name of Employee</w:t>
            </w:r>
          </w:p>
        </w:tc>
        <w:tc>
          <w:tcPr>
            <w:tcW w:w="545" w:type="dxa"/>
            <w:vMerge/>
          </w:tcPr>
          <w:p w:rsidR="00F37C4B" w:rsidRPr="0004718D" w:rsidRDefault="00F37C4B" w:rsidP="009F7CC9">
            <w:pPr>
              <w:keepNext/>
              <w:keepLines/>
              <w:spacing w:before="120" w:after="120"/>
              <w:rPr>
                <w:rFonts w:ascii="Arial" w:hAnsi="Arial" w:cs="Arial"/>
                <w:sz w:val="20"/>
              </w:rPr>
            </w:pPr>
          </w:p>
        </w:tc>
        <w:tc>
          <w:tcPr>
            <w:tcW w:w="4858" w:type="dxa"/>
            <w:tcBorders>
              <w:right w:val="single" w:sz="4" w:space="0" w:color="auto"/>
            </w:tcBorders>
            <w:shd w:val="clear" w:color="auto" w:fill="auto"/>
          </w:tcPr>
          <w:p w:rsidR="00F37C4B" w:rsidRPr="0004718D" w:rsidRDefault="00F37C4B" w:rsidP="009F7CC9">
            <w:pPr>
              <w:keepNext/>
              <w:keepLines/>
              <w:spacing w:before="120" w:after="120"/>
              <w:rPr>
                <w:rFonts w:ascii="Arial" w:hAnsi="Arial" w:cs="Arial"/>
                <w:i/>
                <w:color w:val="000080"/>
                <w:sz w:val="20"/>
              </w:rPr>
            </w:pPr>
            <w:r w:rsidRPr="0004718D">
              <w:rPr>
                <w:rFonts w:ascii="Arial" w:hAnsi="Arial" w:cs="Arial"/>
                <w:i/>
                <w:color w:val="000080"/>
                <w:sz w:val="20"/>
              </w:rPr>
              <w:t>Signature of Employee</w:t>
            </w:r>
          </w:p>
        </w:tc>
      </w:tr>
      <w:tr w:rsidR="00F37C4B" w:rsidRPr="0004718D" w:rsidTr="009F7CC9">
        <w:trPr>
          <w:cantSplit/>
          <w:trHeight w:val="558"/>
        </w:trPr>
        <w:tc>
          <w:tcPr>
            <w:tcW w:w="349" w:type="dxa"/>
            <w:tcBorders>
              <w:left w:val="single" w:sz="4" w:space="0" w:color="auto"/>
            </w:tcBorders>
            <w:shd w:val="clear" w:color="auto" w:fill="auto"/>
          </w:tcPr>
          <w:p w:rsidR="00F37C4B" w:rsidRPr="0004718D" w:rsidRDefault="00F37C4B" w:rsidP="009F7CC9">
            <w:pPr>
              <w:keepNext/>
              <w:keepLines/>
              <w:spacing w:before="120" w:after="120"/>
              <w:rPr>
                <w:rFonts w:ascii="Arial" w:hAnsi="Arial" w:cs="Arial"/>
                <w:sz w:val="20"/>
              </w:rPr>
            </w:pPr>
          </w:p>
        </w:tc>
        <w:tc>
          <w:tcPr>
            <w:tcW w:w="4228" w:type="dxa"/>
            <w:tcBorders>
              <w:left w:val="nil"/>
            </w:tcBorders>
            <w:shd w:val="clear" w:color="auto" w:fill="auto"/>
          </w:tcPr>
          <w:p w:rsidR="00F37C4B" w:rsidRPr="0004718D" w:rsidRDefault="00F37C4B" w:rsidP="009F7CC9">
            <w:pPr>
              <w:keepNext/>
              <w:keepLines/>
              <w:spacing w:before="120" w:after="120"/>
              <w:rPr>
                <w:rFonts w:ascii="Arial" w:hAnsi="Arial" w:cs="Arial"/>
                <w:sz w:val="20"/>
              </w:rPr>
            </w:pPr>
          </w:p>
        </w:tc>
        <w:tc>
          <w:tcPr>
            <w:tcW w:w="545" w:type="dxa"/>
            <w:vMerge/>
          </w:tcPr>
          <w:p w:rsidR="00F37C4B" w:rsidRPr="0004718D" w:rsidRDefault="00F37C4B" w:rsidP="009F7CC9">
            <w:pPr>
              <w:keepNext/>
              <w:keepLines/>
              <w:spacing w:before="120" w:after="120"/>
              <w:rPr>
                <w:rFonts w:ascii="Arial" w:hAnsi="Arial" w:cs="Arial"/>
                <w:sz w:val="20"/>
              </w:rPr>
            </w:pPr>
          </w:p>
        </w:tc>
        <w:tc>
          <w:tcPr>
            <w:tcW w:w="4858" w:type="dxa"/>
            <w:tcBorders>
              <w:bottom w:val="single" w:sz="4" w:space="0" w:color="000080"/>
              <w:right w:val="single" w:sz="4" w:space="0" w:color="auto"/>
            </w:tcBorders>
            <w:shd w:val="clear" w:color="auto" w:fill="auto"/>
            <w:vAlign w:val="bottom"/>
          </w:tcPr>
          <w:p w:rsidR="00F37C4B" w:rsidRPr="0004718D" w:rsidRDefault="00F37C4B" w:rsidP="009F7CC9">
            <w:pPr>
              <w:keepNext/>
              <w:keepLines/>
              <w:spacing w:before="120" w:after="120"/>
              <w:rPr>
                <w:rFonts w:ascii="Arial" w:hAnsi="Arial" w:cs="Arial"/>
                <w:sz w:val="20"/>
              </w:rPr>
            </w:pPr>
          </w:p>
        </w:tc>
      </w:tr>
      <w:tr w:rsidR="00F37C4B" w:rsidRPr="0004718D" w:rsidTr="009F7CC9">
        <w:trPr>
          <w:cantSplit/>
          <w:trHeight w:val="77"/>
        </w:trPr>
        <w:tc>
          <w:tcPr>
            <w:tcW w:w="349" w:type="dxa"/>
            <w:tcBorders>
              <w:left w:val="single" w:sz="4" w:space="0" w:color="auto"/>
              <w:bottom w:val="single" w:sz="4" w:space="0" w:color="auto"/>
            </w:tcBorders>
            <w:shd w:val="clear" w:color="auto" w:fill="auto"/>
          </w:tcPr>
          <w:p w:rsidR="00F37C4B" w:rsidRPr="0004718D" w:rsidRDefault="00F37C4B" w:rsidP="009F7CC9">
            <w:pPr>
              <w:keepNext/>
              <w:keepLines/>
              <w:spacing w:before="120" w:after="120"/>
              <w:rPr>
                <w:rFonts w:ascii="Arial" w:hAnsi="Arial" w:cs="Arial"/>
                <w:sz w:val="20"/>
              </w:rPr>
            </w:pPr>
          </w:p>
        </w:tc>
        <w:tc>
          <w:tcPr>
            <w:tcW w:w="4228" w:type="dxa"/>
            <w:tcBorders>
              <w:left w:val="nil"/>
              <w:bottom w:val="single" w:sz="4" w:space="0" w:color="auto"/>
            </w:tcBorders>
            <w:shd w:val="clear" w:color="auto" w:fill="auto"/>
          </w:tcPr>
          <w:p w:rsidR="00F37C4B" w:rsidRPr="0004718D" w:rsidRDefault="00F37C4B" w:rsidP="009F7CC9">
            <w:pPr>
              <w:keepNext/>
              <w:keepLines/>
              <w:spacing w:before="120" w:after="120"/>
              <w:rPr>
                <w:rFonts w:ascii="Arial" w:hAnsi="Arial" w:cs="Arial"/>
                <w:sz w:val="20"/>
              </w:rPr>
            </w:pPr>
          </w:p>
        </w:tc>
        <w:tc>
          <w:tcPr>
            <w:tcW w:w="545" w:type="dxa"/>
            <w:vMerge/>
            <w:tcBorders>
              <w:bottom w:val="single" w:sz="4" w:space="0" w:color="auto"/>
            </w:tcBorders>
          </w:tcPr>
          <w:p w:rsidR="00F37C4B" w:rsidRPr="0004718D" w:rsidRDefault="00F37C4B" w:rsidP="009F7CC9">
            <w:pPr>
              <w:keepNext/>
              <w:keepLines/>
              <w:spacing w:before="120" w:after="120"/>
              <w:rPr>
                <w:rFonts w:ascii="Arial" w:hAnsi="Arial" w:cs="Arial"/>
                <w:sz w:val="20"/>
              </w:rPr>
            </w:pPr>
          </w:p>
        </w:tc>
        <w:tc>
          <w:tcPr>
            <w:tcW w:w="4858" w:type="dxa"/>
            <w:tcBorders>
              <w:top w:val="single" w:sz="4" w:space="0" w:color="000080"/>
              <w:bottom w:val="single" w:sz="4" w:space="0" w:color="auto"/>
              <w:right w:val="single" w:sz="4" w:space="0" w:color="auto"/>
            </w:tcBorders>
            <w:shd w:val="clear" w:color="auto" w:fill="auto"/>
          </w:tcPr>
          <w:p w:rsidR="00F37C4B" w:rsidRPr="0004718D" w:rsidRDefault="00F37C4B" w:rsidP="009F7CC9">
            <w:pPr>
              <w:keepNext/>
              <w:keepLines/>
              <w:spacing w:before="120" w:after="120"/>
              <w:rPr>
                <w:rFonts w:ascii="Arial" w:hAnsi="Arial" w:cs="Arial"/>
                <w:i/>
                <w:color w:val="000080"/>
                <w:sz w:val="20"/>
              </w:rPr>
            </w:pPr>
            <w:r w:rsidRPr="0004718D">
              <w:rPr>
                <w:rFonts w:ascii="Arial" w:hAnsi="Arial" w:cs="Arial"/>
                <w:i/>
                <w:color w:val="000080"/>
                <w:sz w:val="20"/>
              </w:rPr>
              <w:t>Date</w:t>
            </w:r>
          </w:p>
        </w:tc>
      </w:tr>
    </w:tbl>
    <w:p w:rsidR="004D649C" w:rsidRDefault="004D649C">
      <w:pPr>
        <w:rPr>
          <w:rFonts w:ascii="Arial" w:hAnsi="Arial" w:cs="Arial"/>
        </w:rPr>
        <w:sectPr w:rsidR="004D649C" w:rsidSect="004D649C">
          <w:footerReference w:type="default" r:id="rId8"/>
          <w:footnotePr>
            <w:numStart w:val="3"/>
          </w:footnotePr>
          <w:type w:val="continuous"/>
          <w:pgSz w:w="12240" w:h="15840" w:code="1"/>
          <w:pgMar w:top="1138" w:right="1138" w:bottom="1138" w:left="1138" w:header="562" w:footer="562" w:gutter="0"/>
          <w:pgNumType w:start="1"/>
          <w:cols w:space="0"/>
          <w:formProt w:val="0"/>
        </w:sectPr>
      </w:pPr>
    </w:p>
    <w:p w:rsidR="00FD154D" w:rsidRPr="0004718D" w:rsidRDefault="00FD154D">
      <w:pPr>
        <w:rPr>
          <w:rFonts w:ascii="Arial" w:hAnsi="Arial" w:cs="Arial"/>
        </w:rPr>
      </w:pPr>
    </w:p>
    <w:sectPr w:rsidR="00FD154D" w:rsidRPr="0004718D" w:rsidSect="004D649C">
      <w:footnotePr>
        <w:numStart w:val="3"/>
      </w:footnotePr>
      <w:type w:val="continuous"/>
      <w:pgSz w:w="12240" w:h="15840" w:code="1"/>
      <w:pgMar w:top="1138" w:right="1138" w:bottom="1138" w:left="1138" w:header="562" w:footer="562" w:gutter="0"/>
      <w:pgNumType w:start="1"/>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6639" w:rsidRDefault="00016639">
      <w:r>
        <w:separator/>
      </w:r>
    </w:p>
  </w:endnote>
  <w:endnote w:type="continuationSeparator" w:id="0">
    <w:p w:rsidR="00016639" w:rsidRDefault="000166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20002A87" w:usb1="80000000" w:usb2="00000008"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Yu Gothic UI"/>
    <w:panose1 w:val="02020609040205080304"/>
    <w:charset w:val="80"/>
    <w:family w:val="modern"/>
    <w:pitch w:val="fixed"/>
    <w:sig w:usb0="E00002FF" w:usb1="6AC7FDFB" w:usb2="00000012" w:usb3="00000000" w:csb0="0002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Look w:val="01E0" w:firstRow="1" w:lastRow="1" w:firstColumn="1" w:lastColumn="1" w:noHBand="0" w:noVBand="0"/>
    </w:tblPr>
    <w:tblGrid>
      <w:gridCol w:w="6375"/>
      <w:gridCol w:w="3589"/>
    </w:tblGrid>
    <w:tr w:rsidR="00016639" w:rsidRPr="00E707B1" w:rsidTr="00E707B1">
      <w:trPr>
        <w:trHeight w:val="368"/>
      </w:trPr>
      <w:tc>
        <w:tcPr>
          <w:tcW w:w="3199" w:type="pct"/>
          <w:vAlign w:val="bottom"/>
        </w:tcPr>
        <w:p w:rsidR="00016639" w:rsidRPr="00E707B1" w:rsidRDefault="00016639" w:rsidP="006D7B5C">
          <w:pPr>
            <w:pStyle w:val="Footer"/>
            <w:rPr>
              <w:rFonts w:ascii="Book Antiqua" w:hAnsi="Book Antiqua"/>
              <w:i/>
              <w:color w:val="000080"/>
              <w:sz w:val="16"/>
              <w:szCs w:val="16"/>
            </w:rPr>
          </w:pPr>
          <w:r w:rsidRPr="00E707B1">
            <w:rPr>
              <w:rFonts w:ascii="Book Antiqua" w:hAnsi="Book Antiqua"/>
              <w:i/>
              <w:color w:val="000080"/>
              <w:sz w:val="16"/>
              <w:szCs w:val="16"/>
            </w:rPr>
            <w:t xml:space="preserve">Reformatted </w:t>
          </w:r>
          <w:r>
            <w:rPr>
              <w:rFonts w:ascii="Book Antiqua" w:hAnsi="Book Antiqua"/>
              <w:i/>
              <w:color w:val="000080"/>
              <w:sz w:val="16"/>
              <w:szCs w:val="16"/>
            </w:rPr>
            <w:t>September 2013</w:t>
          </w:r>
        </w:p>
      </w:tc>
      <w:tc>
        <w:tcPr>
          <w:tcW w:w="1801" w:type="pct"/>
          <w:vAlign w:val="bottom"/>
        </w:tcPr>
        <w:p w:rsidR="00016639" w:rsidRPr="00E707B1" w:rsidRDefault="00016639" w:rsidP="00E707B1">
          <w:pPr>
            <w:pStyle w:val="Footer"/>
            <w:jc w:val="right"/>
            <w:rPr>
              <w:rFonts w:ascii="Book Antiqua" w:hAnsi="Book Antiqua"/>
              <w:i/>
              <w:color w:val="000080"/>
              <w:sz w:val="16"/>
              <w:szCs w:val="16"/>
            </w:rPr>
          </w:pPr>
          <w:r w:rsidRPr="00E707B1">
            <w:rPr>
              <w:rFonts w:ascii="Book Antiqua" w:hAnsi="Book Antiqua"/>
              <w:i/>
              <w:color w:val="000080"/>
              <w:sz w:val="16"/>
              <w:szCs w:val="16"/>
            </w:rPr>
            <w:t xml:space="preserve">Page </w:t>
          </w:r>
          <w:r w:rsidRPr="00E707B1">
            <w:rPr>
              <w:rFonts w:ascii="Book Antiqua" w:hAnsi="Book Antiqua"/>
              <w:i/>
              <w:color w:val="000080"/>
              <w:sz w:val="16"/>
              <w:szCs w:val="16"/>
            </w:rPr>
            <w:fldChar w:fldCharType="begin"/>
          </w:r>
          <w:r w:rsidRPr="00E707B1">
            <w:rPr>
              <w:rFonts w:ascii="Book Antiqua" w:hAnsi="Book Antiqua"/>
              <w:i/>
              <w:color w:val="000080"/>
              <w:sz w:val="16"/>
              <w:szCs w:val="16"/>
            </w:rPr>
            <w:instrText xml:space="preserve"> PAGE </w:instrText>
          </w:r>
          <w:r w:rsidRPr="00E707B1">
            <w:rPr>
              <w:rFonts w:ascii="Book Antiqua" w:hAnsi="Book Antiqua"/>
              <w:i/>
              <w:color w:val="000080"/>
              <w:sz w:val="16"/>
              <w:szCs w:val="16"/>
            </w:rPr>
            <w:fldChar w:fldCharType="separate"/>
          </w:r>
          <w:r w:rsidR="00AA29B8">
            <w:rPr>
              <w:rFonts w:ascii="Book Antiqua" w:hAnsi="Book Antiqua"/>
              <w:i/>
              <w:noProof/>
              <w:color w:val="000080"/>
              <w:sz w:val="16"/>
              <w:szCs w:val="16"/>
            </w:rPr>
            <w:t>1</w:t>
          </w:r>
          <w:r w:rsidRPr="00E707B1">
            <w:rPr>
              <w:rFonts w:ascii="Book Antiqua" w:hAnsi="Book Antiqua"/>
              <w:i/>
              <w:color w:val="000080"/>
              <w:sz w:val="16"/>
              <w:szCs w:val="16"/>
            </w:rPr>
            <w:fldChar w:fldCharType="end"/>
          </w:r>
          <w:r w:rsidRPr="00E707B1">
            <w:rPr>
              <w:rFonts w:ascii="Book Antiqua" w:hAnsi="Book Antiqua"/>
              <w:i/>
              <w:color w:val="000080"/>
              <w:sz w:val="16"/>
              <w:szCs w:val="16"/>
            </w:rPr>
            <w:t xml:space="preserve"> of </w:t>
          </w:r>
          <w:r w:rsidRPr="00E707B1">
            <w:rPr>
              <w:rFonts w:ascii="Book Antiqua" w:hAnsi="Book Antiqua"/>
              <w:i/>
              <w:color w:val="000080"/>
              <w:sz w:val="16"/>
              <w:szCs w:val="16"/>
            </w:rPr>
            <w:fldChar w:fldCharType="begin"/>
          </w:r>
          <w:r w:rsidRPr="00E707B1">
            <w:rPr>
              <w:rFonts w:ascii="Book Antiqua" w:hAnsi="Book Antiqua"/>
              <w:i/>
              <w:color w:val="000080"/>
              <w:sz w:val="16"/>
              <w:szCs w:val="16"/>
            </w:rPr>
            <w:instrText xml:space="preserve"> NUMPAGES </w:instrText>
          </w:r>
          <w:r w:rsidRPr="00E707B1">
            <w:rPr>
              <w:rFonts w:ascii="Book Antiqua" w:hAnsi="Book Antiqua"/>
              <w:i/>
              <w:color w:val="000080"/>
              <w:sz w:val="16"/>
              <w:szCs w:val="16"/>
            </w:rPr>
            <w:fldChar w:fldCharType="separate"/>
          </w:r>
          <w:r w:rsidR="00AA29B8">
            <w:rPr>
              <w:rFonts w:ascii="Book Antiqua" w:hAnsi="Book Antiqua"/>
              <w:i/>
              <w:noProof/>
              <w:color w:val="000080"/>
              <w:sz w:val="16"/>
              <w:szCs w:val="16"/>
            </w:rPr>
            <w:t>8</w:t>
          </w:r>
          <w:r w:rsidRPr="00E707B1">
            <w:rPr>
              <w:rFonts w:ascii="Book Antiqua" w:hAnsi="Book Antiqua"/>
              <w:i/>
              <w:color w:val="000080"/>
              <w:sz w:val="16"/>
              <w:szCs w:val="16"/>
            </w:rPr>
            <w:fldChar w:fldCharType="end"/>
          </w:r>
        </w:p>
      </w:tc>
    </w:tr>
  </w:tbl>
  <w:p w:rsidR="00016639" w:rsidRPr="00A711E5" w:rsidRDefault="00016639" w:rsidP="00A711E5">
    <w:pPr>
      <w:pStyle w:val="Footer"/>
      <w:ind w:right="360"/>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6639" w:rsidRDefault="00016639">
      <w:r>
        <w:separator/>
      </w:r>
    </w:p>
  </w:footnote>
  <w:footnote w:type="continuationSeparator" w:id="0">
    <w:p w:rsidR="00016639" w:rsidRDefault="000166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4"/>
    <w:multiLevelType w:val="singleLevel"/>
    <w:tmpl w:val="00000000"/>
    <w:lvl w:ilvl="0">
      <w:start w:val="4"/>
      <w:numFmt w:val="upperLetter"/>
      <w:lvlText w:val="(%1)"/>
      <w:lvlJc w:val="left"/>
      <w:pPr>
        <w:tabs>
          <w:tab w:val="num" w:pos="540"/>
        </w:tabs>
        <w:ind w:left="540" w:hanging="540"/>
      </w:pPr>
      <w:rPr>
        <w:rFonts w:hint="default"/>
      </w:rPr>
    </w:lvl>
  </w:abstractNum>
  <w:abstractNum w:abstractNumId="1" w15:restartNumberingAfterBreak="0">
    <w:nsid w:val="00000005"/>
    <w:multiLevelType w:val="singleLevel"/>
    <w:tmpl w:val="00000000"/>
    <w:lvl w:ilvl="0">
      <w:start w:val="4"/>
      <w:numFmt w:val="upperLetter"/>
      <w:lvlText w:val="(%1)"/>
      <w:lvlJc w:val="left"/>
      <w:pPr>
        <w:tabs>
          <w:tab w:val="num" w:pos="720"/>
        </w:tabs>
        <w:ind w:left="720" w:hanging="720"/>
      </w:pPr>
      <w:rPr>
        <w:rFonts w:hint="default"/>
      </w:rPr>
    </w:lvl>
  </w:abstractNum>
  <w:abstractNum w:abstractNumId="2" w15:restartNumberingAfterBreak="0">
    <w:nsid w:val="00000006"/>
    <w:multiLevelType w:val="singleLevel"/>
    <w:tmpl w:val="00000000"/>
    <w:lvl w:ilvl="0">
      <w:start w:val="4"/>
      <w:numFmt w:val="upperLetter"/>
      <w:lvlText w:val="(%1)"/>
      <w:lvlJc w:val="left"/>
      <w:pPr>
        <w:tabs>
          <w:tab w:val="num" w:pos="720"/>
        </w:tabs>
        <w:ind w:left="720" w:hanging="720"/>
      </w:pPr>
      <w:rPr>
        <w:rFonts w:hint="default"/>
      </w:rPr>
    </w:lvl>
  </w:abstractNum>
  <w:abstractNum w:abstractNumId="3" w15:restartNumberingAfterBreak="0">
    <w:nsid w:val="00000008"/>
    <w:multiLevelType w:val="singleLevel"/>
    <w:tmpl w:val="000F0409"/>
    <w:lvl w:ilvl="0">
      <w:start w:val="1"/>
      <w:numFmt w:val="decimal"/>
      <w:lvlText w:val="%1."/>
      <w:lvlJc w:val="left"/>
      <w:pPr>
        <w:tabs>
          <w:tab w:val="num" w:pos="450"/>
        </w:tabs>
        <w:ind w:left="450" w:hanging="360"/>
      </w:pPr>
    </w:lvl>
  </w:abstractNum>
  <w:abstractNum w:abstractNumId="4" w15:restartNumberingAfterBreak="0">
    <w:nsid w:val="0000000F"/>
    <w:multiLevelType w:val="singleLevel"/>
    <w:tmpl w:val="00000000"/>
    <w:lvl w:ilvl="0">
      <w:start w:val="4"/>
      <w:numFmt w:val="upperLetter"/>
      <w:lvlText w:val="(%1)"/>
      <w:lvlJc w:val="left"/>
      <w:pPr>
        <w:tabs>
          <w:tab w:val="num" w:pos="360"/>
        </w:tabs>
        <w:ind w:left="360" w:hanging="360"/>
      </w:pPr>
      <w:rPr>
        <w:rFonts w:hint="default"/>
      </w:rPr>
    </w:lvl>
  </w:abstractNum>
  <w:abstractNum w:abstractNumId="5" w15:restartNumberingAfterBreak="0">
    <w:nsid w:val="00000010"/>
    <w:multiLevelType w:val="singleLevel"/>
    <w:tmpl w:val="00000000"/>
    <w:lvl w:ilvl="0">
      <w:start w:val="23"/>
      <w:numFmt w:val="upperLetter"/>
      <w:lvlText w:val="(%1)"/>
      <w:lvlJc w:val="left"/>
      <w:pPr>
        <w:tabs>
          <w:tab w:val="num" w:pos="540"/>
        </w:tabs>
        <w:ind w:left="540" w:hanging="540"/>
      </w:pPr>
      <w:rPr>
        <w:rFonts w:hint="default"/>
      </w:rPr>
    </w:lvl>
  </w:abstractNum>
  <w:abstractNum w:abstractNumId="6" w15:restartNumberingAfterBreak="0">
    <w:nsid w:val="06E705A6"/>
    <w:multiLevelType w:val="hybridMultilevel"/>
    <w:tmpl w:val="428A2BBC"/>
    <w:lvl w:ilvl="0" w:tplc="D60AF986">
      <w:start w:val="1"/>
      <w:numFmt w:val="lowerLetter"/>
      <w:lvlText w:val="%1)"/>
      <w:lvlJc w:val="left"/>
      <w:pPr>
        <w:tabs>
          <w:tab w:val="num" w:pos="36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75B6CC4"/>
    <w:multiLevelType w:val="hybridMultilevel"/>
    <w:tmpl w:val="1D9E8F64"/>
    <w:lvl w:ilvl="0" w:tplc="D60AF986">
      <w:start w:val="1"/>
      <w:numFmt w:val="lowerLetter"/>
      <w:lvlText w:val="%1)"/>
      <w:lvlJc w:val="left"/>
      <w:pPr>
        <w:tabs>
          <w:tab w:val="num" w:pos="360"/>
        </w:tabs>
        <w:ind w:left="720" w:hanging="720"/>
      </w:pPr>
      <w:rPr>
        <w:rFonts w:hint="default"/>
      </w:rPr>
    </w:lvl>
    <w:lvl w:ilvl="1" w:tplc="7FFA3BC4">
      <w:start w:val="7"/>
      <w:numFmt w:val="decimal"/>
      <w:lvlText w:val="%2."/>
      <w:lvlJc w:val="left"/>
      <w:pPr>
        <w:tabs>
          <w:tab w:val="num" w:pos="1440"/>
        </w:tabs>
        <w:ind w:left="1440" w:hanging="360"/>
      </w:pPr>
      <w:rPr>
        <w:rFonts w:hint="default"/>
        <w:b/>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CE55E52"/>
    <w:multiLevelType w:val="hybridMultilevel"/>
    <w:tmpl w:val="68E448CC"/>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65A1E21"/>
    <w:multiLevelType w:val="hybridMultilevel"/>
    <w:tmpl w:val="F67A3AD6"/>
    <w:lvl w:ilvl="0" w:tplc="D60AF986">
      <w:start w:val="1"/>
      <w:numFmt w:val="lowerLetter"/>
      <w:lvlText w:val="%1)"/>
      <w:lvlJc w:val="left"/>
      <w:pPr>
        <w:tabs>
          <w:tab w:val="num" w:pos="36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99A6960"/>
    <w:multiLevelType w:val="hybridMultilevel"/>
    <w:tmpl w:val="856600CE"/>
    <w:lvl w:ilvl="0" w:tplc="1E261026">
      <w:start w:val="1"/>
      <w:numFmt w:val="bullet"/>
      <w:lvlText w:val=""/>
      <w:lvlJc w:val="left"/>
      <w:pPr>
        <w:tabs>
          <w:tab w:val="num" w:pos="720"/>
        </w:tabs>
        <w:ind w:left="720" w:hanging="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C592CA0"/>
    <w:multiLevelType w:val="hybridMultilevel"/>
    <w:tmpl w:val="4A0E4ECC"/>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2662938"/>
    <w:multiLevelType w:val="hybridMultilevel"/>
    <w:tmpl w:val="0388D53E"/>
    <w:lvl w:ilvl="0" w:tplc="4D9E4074">
      <w:start w:val="1"/>
      <w:numFmt w:val="bullet"/>
      <w:lvlText w:val=""/>
      <w:lvlJc w:val="left"/>
      <w:pPr>
        <w:ind w:left="720" w:hanging="360"/>
      </w:pPr>
      <w:rPr>
        <w:rFonts w:ascii="Wingdings" w:eastAsia="Times New Roman"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216427"/>
    <w:multiLevelType w:val="hybridMultilevel"/>
    <w:tmpl w:val="3A0EB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C439C8"/>
    <w:multiLevelType w:val="hybridMultilevel"/>
    <w:tmpl w:val="C49E7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5402D7"/>
    <w:multiLevelType w:val="hybridMultilevel"/>
    <w:tmpl w:val="3C1697E4"/>
    <w:lvl w:ilvl="0" w:tplc="D60AF986">
      <w:start w:val="1"/>
      <w:numFmt w:val="lowerLetter"/>
      <w:lvlText w:val="%1)"/>
      <w:lvlJc w:val="left"/>
      <w:pPr>
        <w:tabs>
          <w:tab w:val="num" w:pos="360"/>
        </w:tabs>
        <w:ind w:left="720" w:hanging="720"/>
      </w:pPr>
      <w:rPr>
        <w:rFonts w:hint="default"/>
      </w:rPr>
    </w:lvl>
    <w:lvl w:ilvl="1" w:tplc="77DA86C8">
      <w:start w:val="13"/>
      <w:numFmt w:val="decimal"/>
      <w:lvlText w:val="%2."/>
      <w:lvlJc w:val="left"/>
      <w:pPr>
        <w:tabs>
          <w:tab w:val="num" w:pos="1470"/>
        </w:tabs>
        <w:ind w:left="1470" w:hanging="390"/>
      </w:pPr>
      <w:rPr>
        <w:rFonts w:hint="default"/>
        <w:b/>
        <w:i w:val="0"/>
        <w:u w:val="none"/>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6BC7BD4"/>
    <w:multiLevelType w:val="hybridMultilevel"/>
    <w:tmpl w:val="8E1C4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60437BF"/>
    <w:multiLevelType w:val="hybridMultilevel"/>
    <w:tmpl w:val="4D3C61C2"/>
    <w:lvl w:ilvl="0" w:tplc="D60AF986">
      <w:start w:val="1"/>
      <w:numFmt w:val="lowerLetter"/>
      <w:lvlText w:val="%1)"/>
      <w:lvlJc w:val="left"/>
      <w:pPr>
        <w:tabs>
          <w:tab w:val="num" w:pos="36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78CB64B1"/>
    <w:multiLevelType w:val="hybridMultilevel"/>
    <w:tmpl w:val="8F649CF0"/>
    <w:lvl w:ilvl="0" w:tplc="43DA4B40">
      <w:start w:val="19"/>
      <w:numFmt w:val="upperLetter"/>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abstractNumId w:val="6"/>
  </w:num>
  <w:num w:numId="2">
    <w:abstractNumId w:val="7"/>
  </w:num>
  <w:num w:numId="3">
    <w:abstractNumId w:val="9"/>
  </w:num>
  <w:num w:numId="4">
    <w:abstractNumId w:val="17"/>
  </w:num>
  <w:num w:numId="5">
    <w:abstractNumId w:val="15"/>
  </w:num>
  <w:num w:numId="6">
    <w:abstractNumId w:val="8"/>
  </w:num>
  <w:num w:numId="7">
    <w:abstractNumId w:val="11"/>
  </w:num>
  <w:num w:numId="8">
    <w:abstractNumId w:val="0"/>
  </w:num>
  <w:num w:numId="9">
    <w:abstractNumId w:val="4"/>
  </w:num>
  <w:num w:numId="10">
    <w:abstractNumId w:val="5"/>
  </w:num>
  <w:num w:numId="11">
    <w:abstractNumId w:val="18"/>
  </w:num>
  <w:num w:numId="12">
    <w:abstractNumId w:val="12"/>
  </w:num>
  <w:num w:numId="13">
    <w:abstractNumId w:val="13"/>
  </w:num>
  <w:num w:numId="14">
    <w:abstractNumId w:val="1"/>
  </w:num>
  <w:num w:numId="15">
    <w:abstractNumId w:val="2"/>
  </w:num>
  <w:num w:numId="16">
    <w:abstractNumId w:val="3"/>
  </w:num>
  <w:num w:numId="17">
    <w:abstractNumId w:val="14"/>
  </w:num>
  <w:num w:numId="18">
    <w:abstractNumId w:val="16"/>
  </w:num>
  <w:num w:numId="19">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39937"/>
  </w:hdrShapeDefaults>
  <w:footnotePr>
    <w:numStart w:val="3"/>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729F"/>
    <w:rsid w:val="000122F6"/>
    <w:rsid w:val="00013487"/>
    <w:rsid w:val="00016639"/>
    <w:rsid w:val="0004718D"/>
    <w:rsid w:val="000572CD"/>
    <w:rsid w:val="00072F34"/>
    <w:rsid w:val="000A7728"/>
    <w:rsid w:val="000C2305"/>
    <w:rsid w:val="000C7EF3"/>
    <w:rsid w:val="000D44AB"/>
    <w:rsid w:val="000E0DD7"/>
    <w:rsid w:val="000F0C23"/>
    <w:rsid w:val="0011204D"/>
    <w:rsid w:val="00121DF9"/>
    <w:rsid w:val="0012289F"/>
    <w:rsid w:val="001276E1"/>
    <w:rsid w:val="00147D52"/>
    <w:rsid w:val="0015666E"/>
    <w:rsid w:val="00166D32"/>
    <w:rsid w:val="0016729F"/>
    <w:rsid w:val="0018712E"/>
    <w:rsid w:val="00193418"/>
    <w:rsid w:val="001A18A0"/>
    <w:rsid w:val="001A54E6"/>
    <w:rsid w:val="001B19F3"/>
    <w:rsid w:val="001D13AD"/>
    <w:rsid w:val="001D63AF"/>
    <w:rsid w:val="001E2B8E"/>
    <w:rsid w:val="001E2E88"/>
    <w:rsid w:val="001F03CA"/>
    <w:rsid w:val="00220145"/>
    <w:rsid w:val="00222A49"/>
    <w:rsid w:val="00230F08"/>
    <w:rsid w:val="00232D77"/>
    <w:rsid w:val="00243C2B"/>
    <w:rsid w:val="00255E49"/>
    <w:rsid w:val="002564CF"/>
    <w:rsid w:val="00273BE6"/>
    <w:rsid w:val="00274DCB"/>
    <w:rsid w:val="0027622D"/>
    <w:rsid w:val="002C4915"/>
    <w:rsid w:val="002D4202"/>
    <w:rsid w:val="002D500D"/>
    <w:rsid w:val="002E04F0"/>
    <w:rsid w:val="002F243F"/>
    <w:rsid w:val="002F4B80"/>
    <w:rsid w:val="002F4E40"/>
    <w:rsid w:val="003007BA"/>
    <w:rsid w:val="003055E2"/>
    <w:rsid w:val="00310BF6"/>
    <w:rsid w:val="003311D0"/>
    <w:rsid w:val="00350DBE"/>
    <w:rsid w:val="0037290D"/>
    <w:rsid w:val="0037596A"/>
    <w:rsid w:val="003769C6"/>
    <w:rsid w:val="00380AD7"/>
    <w:rsid w:val="00383F00"/>
    <w:rsid w:val="00386D97"/>
    <w:rsid w:val="003A3A5D"/>
    <w:rsid w:val="003B5A26"/>
    <w:rsid w:val="003B7F72"/>
    <w:rsid w:val="003C2D85"/>
    <w:rsid w:val="003D442B"/>
    <w:rsid w:val="003E1A77"/>
    <w:rsid w:val="003E2125"/>
    <w:rsid w:val="003E2B06"/>
    <w:rsid w:val="003F07BE"/>
    <w:rsid w:val="00411940"/>
    <w:rsid w:val="004223A6"/>
    <w:rsid w:val="00444252"/>
    <w:rsid w:val="004511C7"/>
    <w:rsid w:val="0045567D"/>
    <w:rsid w:val="0047405C"/>
    <w:rsid w:val="00493DA8"/>
    <w:rsid w:val="004A45F4"/>
    <w:rsid w:val="004A4CB5"/>
    <w:rsid w:val="004D3841"/>
    <w:rsid w:val="004D590D"/>
    <w:rsid w:val="004D649C"/>
    <w:rsid w:val="004E2D1C"/>
    <w:rsid w:val="004F1C42"/>
    <w:rsid w:val="00501A7A"/>
    <w:rsid w:val="00514AA2"/>
    <w:rsid w:val="00533C5E"/>
    <w:rsid w:val="00534537"/>
    <w:rsid w:val="005369FF"/>
    <w:rsid w:val="00555561"/>
    <w:rsid w:val="00567C38"/>
    <w:rsid w:val="00592634"/>
    <w:rsid w:val="00594D9E"/>
    <w:rsid w:val="00595AE0"/>
    <w:rsid w:val="005A48B7"/>
    <w:rsid w:val="005A585D"/>
    <w:rsid w:val="005A5A25"/>
    <w:rsid w:val="005B7D30"/>
    <w:rsid w:val="005C0973"/>
    <w:rsid w:val="005C5A32"/>
    <w:rsid w:val="005C7C95"/>
    <w:rsid w:val="005D2CDB"/>
    <w:rsid w:val="005F4827"/>
    <w:rsid w:val="005F55BA"/>
    <w:rsid w:val="00614309"/>
    <w:rsid w:val="00625393"/>
    <w:rsid w:val="006324C7"/>
    <w:rsid w:val="00634890"/>
    <w:rsid w:val="006547CF"/>
    <w:rsid w:val="00661C4C"/>
    <w:rsid w:val="00665942"/>
    <w:rsid w:val="00671BDD"/>
    <w:rsid w:val="00671EEC"/>
    <w:rsid w:val="0068552E"/>
    <w:rsid w:val="006A3EE2"/>
    <w:rsid w:val="006C21BD"/>
    <w:rsid w:val="006D190E"/>
    <w:rsid w:val="006D7B5C"/>
    <w:rsid w:val="00710BDA"/>
    <w:rsid w:val="00713C78"/>
    <w:rsid w:val="00723E7C"/>
    <w:rsid w:val="00727904"/>
    <w:rsid w:val="0073636D"/>
    <w:rsid w:val="00736439"/>
    <w:rsid w:val="00743BDD"/>
    <w:rsid w:val="00752546"/>
    <w:rsid w:val="00760949"/>
    <w:rsid w:val="00761621"/>
    <w:rsid w:val="0076338C"/>
    <w:rsid w:val="0077458A"/>
    <w:rsid w:val="007771B4"/>
    <w:rsid w:val="00786CC1"/>
    <w:rsid w:val="00792E87"/>
    <w:rsid w:val="00793939"/>
    <w:rsid w:val="00794AC4"/>
    <w:rsid w:val="00796F15"/>
    <w:rsid w:val="007B770D"/>
    <w:rsid w:val="007D02CF"/>
    <w:rsid w:val="007E6456"/>
    <w:rsid w:val="00812700"/>
    <w:rsid w:val="008308B7"/>
    <w:rsid w:val="008318C1"/>
    <w:rsid w:val="00842754"/>
    <w:rsid w:val="00843EF9"/>
    <w:rsid w:val="00857B9B"/>
    <w:rsid w:val="00870327"/>
    <w:rsid w:val="008739F1"/>
    <w:rsid w:val="00882E9B"/>
    <w:rsid w:val="00885952"/>
    <w:rsid w:val="00893012"/>
    <w:rsid w:val="008A0EFB"/>
    <w:rsid w:val="008A3716"/>
    <w:rsid w:val="008B0721"/>
    <w:rsid w:val="008C01C2"/>
    <w:rsid w:val="008C514A"/>
    <w:rsid w:val="008C56E3"/>
    <w:rsid w:val="008C5873"/>
    <w:rsid w:val="008D40A5"/>
    <w:rsid w:val="008D678A"/>
    <w:rsid w:val="008E7659"/>
    <w:rsid w:val="008F2E10"/>
    <w:rsid w:val="00901F2A"/>
    <w:rsid w:val="00912A56"/>
    <w:rsid w:val="00913B0D"/>
    <w:rsid w:val="00926AC9"/>
    <w:rsid w:val="009569F0"/>
    <w:rsid w:val="00961A79"/>
    <w:rsid w:val="00962599"/>
    <w:rsid w:val="00965605"/>
    <w:rsid w:val="00970890"/>
    <w:rsid w:val="00983AD6"/>
    <w:rsid w:val="00983FF5"/>
    <w:rsid w:val="00991B73"/>
    <w:rsid w:val="00994D8E"/>
    <w:rsid w:val="00995582"/>
    <w:rsid w:val="009A3F84"/>
    <w:rsid w:val="009A75F0"/>
    <w:rsid w:val="009B5F1A"/>
    <w:rsid w:val="009B6127"/>
    <w:rsid w:val="009C35D7"/>
    <w:rsid w:val="009E2C0D"/>
    <w:rsid w:val="009F3258"/>
    <w:rsid w:val="009F7CC9"/>
    <w:rsid w:val="00A41775"/>
    <w:rsid w:val="00A50A4B"/>
    <w:rsid w:val="00A711E5"/>
    <w:rsid w:val="00A71A2C"/>
    <w:rsid w:val="00A72375"/>
    <w:rsid w:val="00A80D60"/>
    <w:rsid w:val="00A81885"/>
    <w:rsid w:val="00A85918"/>
    <w:rsid w:val="00A91EDF"/>
    <w:rsid w:val="00A93DCE"/>
    <w:rsid w:val="00AA24D7"/>
    <w:rsid w:val="00AA29B8"/>
    <w:rsid w:val="00AA673B"/>
    <w:rsid w:val="00AB4E72"/>
    <w:rsid w:val="00AB650D"/>
    <w:rsid w:val="00AD1747"/>
    <w:rsid w:val="00AD470C"/>
    <w:rsid w:val="00B00789"/>
    <w:rsid w:val="00B0083F"/>
    <w:rsid w:val="00B02C29"/>
    <w:rsid w:val="00B02CE9"/>
    <w:rsid w:val="00B11F68"/>
    <w:rsid w:val="00B17ECD"/>
    <w:rsid w:val="00B32F67"/>
    <w:rsid w:val="00B33D21"/>
    <w:rsid w:val="00B526A7"/>
    <w:rsid w:val="00B550FE"/>
    <w:rsid w:val="00B75D4C"/>
    <w:rsid w:val="00B83345"/>
    <w:rsid w:val="00B92BD4"/>
    <w:rsid w:val="00BA02AC"/>
    <w:rsid w:val="00BA16BE"/>
    <w:rsid w:val="00BC0E21"/>
    <w:rsid w:val="00BF70D3"/>
    <w:rsid w:val="00C051FA"/>
    <w:rsid w:val="00C10C0C"/>
    <w:rsid w:val="00C168E5"/>
    <w:rsid w:val="00C24927"/>
    <w:rsid w:val="00C24CA3"/>
    <w:rsid w:val="00C30C5E"/>
    <w:rsid w:val="00C332FC"/>
    <w:rsid w:val="00C57877"/>
    <w:rsid w:val="00C632F6"/>
    <w:rsid w:val="00C70D03"/>
    <w:rsid w:val="00C76485"/>
    <w:rsid w:val="00C7655B"/>
    <w:rsid w:val="00C97252"/>
    <w:rsid w:val="00CB0DA9"/>
    <w:rsid w:val="00CC226B"/>
    <w:rsid w:val="00CC75DF"/>
    <w:rsid w:val="00CE6087"/>
    <w:rsid w:val="00D00BBA"/>
    <w:rsid w:val="00D253B8"/>
    <w:rsid w:val="00D3613A"/>
    <w:rsid w:val="00D54CBB"/>
    <w:rsid w:val="00D63E55"/>
    <w:rsid w:val="00D80969"/>
    <w:rsid w:val="00D81959"/>
    <w:rsid w:val="00D83B7D"/>
    <w:rsid w:val="00D91908"/>
    <w:rsid w:val="00D9456B"/>
    <w:rsid w:val="00DD5A7C"/>
    <w:rsid w:val="00DE3DE0"/>
    <w:rsid w:val="00DE71C7"/>
    <w:rsid w:val="00DF5F51"/>
    <w:rsid w:val="00E025F0"/>
    <w:rsid w:val="00E05882"/>
    <w:rsid w:val="00E06C7D"/>
    <w:rsid w:val="00E077FD"/>
    <w:rsid w:val="00E549A2"/>
    <w:rsid w:val="00E707B1"/>
    <w:rsid w:val="00E759C7"/>
    <w:rsid w:val="00E97B4F"/>
    <w:rsid w:val="00EA1FD5"/>
    <w:rsid w:val="00EC3E6B"/>
    <w:rsid w:val="00EC61B7"/>
    <w:rsid w:val="00ED255E"/>
    <w:rsid w:val="00EE017B"/>
    <w:rsid w:val="00EF3E43"/>
    <w:rsid w:val="00F056CF"/>
    <w:rsid w:val="00F063D2"/>
    <w:rsid w:val="00F13DF6"/>
    <w:rsid w:val="00F2223D"/>
    <w:rsid w:val="00F25D51"/>
    <w:rsid w:val="00F33075"/>
    <w:rsid w:val="00F35794"/>
    <w:rsid w:val="00F3642E"/>
    <w:rsid w:val="00F37C4B"/>
    <w:rsid w:val="00F414AC"/>
    <w:rsid w:val="00F4795F"/>
    <w:rsid w:val="00F551B4"/>
    <w:rsid w:val="00F572A1"/>
    <w:rsid w:val="00F81192"/>
    <w:rsid w:val="00F84F13"/>
    <w:rsid w:val="00F853A2"/>
    <w:rsid w:val="00F85A29"/>
    <w:rsid w:val="00FA074D"/>
    <w:rsid w:val="00FA2DF9"/>
    <w:rsid w:val="00FA5252"/>
    <w:rsid w:val="00FA76FB"/>
    <w:rsid w:val="00FA7F20"/>
    <w:rsid w:val="00FB6916"/>
    <w:rsid w:val="00FC1E0A"/>
    <w:rsid w:val="00FD154D"/>
    <w:rsid w:val="00FE07CD"/>
    <w:rsid w:val="00FE12B2"/>
    <w:rsid w:val="00FE26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9937"/>
    <o:shapelayout v:ext="edit">
      <o:idmap v:ext="edit" data="1"/>
    </o:shapelayout>
  </w:shapeDefaults>
  <w:decimalSymbol w:val="."/>
  <w:listSeparator w:val=","/>
  <w14:docId w14:val="05F4209B"/>
  <w15:docId w15:val="{02DF6F5B-7FC4-40DA-8817-EAC1D9898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New York" w:eastAsia="Times New Roman" w:hAnsi="New York"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5942"/>
    <w:rPr>
      <w:rFonts w:ascii="Helvetica" w:hAnsi="Helvetica"/>
      <w:sz w:val="24"/>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665942"/>
    <w:pPr>
      <w:tabs>
        <w:tab w:val="center" w:pos="4320"/>
        <w:tab w:val="right" w:pos="8640"/>
      </w:tabs>
    </w:pPr>
  </w:style>
  <w:style w:type="paragraph" w:styleId="Header">
    <w:name w:val="header"/>
    <w:basedOn w:val="Normal"/>
    <w:rsid w:val="00665942"/>
    <w:pPr>
      <w:tabs>
        <w:tab w:val="center" w:pos="4320"/>
        <w:tab w:val="right" w:pos="8640"/>
      </w:tabs>
    </w:pPr>
  </w:style>
  <w:style w:type="character" w:styleId="PageNumber">
    <w:name w:val="page number"/>
    <w:basedOn w:val="DefaultParagraphFont"/>
    <w:rsid w:val="00665942"/>
  </w:style>
  <w:style w:type="table" w:styleId="TableGrid">
    <w:name w:val="Table Grid"/>
    <w:basedOn w:val="TableNormal"/>
    <w:rsid w:val="00CC75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9E2C0D"/>
    <w:rPr>
      <w:rFonts w:ascii="Tahoma" w:hAnsi="Tahoma" w:cs="Tahoma"/>
      <w:sz w:val="16"/>
      <w:szCs w:val="16"/>
    </w:rPr>
  </w:style>
  <w:style w:type="character" w:styleId="CommentReference">
    <w:name w:val="annotation reference"/>
    <w:basedOn w:val="DefaultParagraphFont"/>
    <w:rsid w:val="00121DF9"/>
    <w:rPr>
      <w:sz w:val="16"/>
      <w:szCs w:val="16"/>
    </w:rPr>
  </w:style>
  <w:style w:type="paragraph" w:styleId="CommentText">
    <w:name w:val="annotation text"/>
    <w:basedOn w:val="Normal"/>
    <w:link w:val="CommentTextChar"/>
    <w:rsid w:val="00121DF9"/>
    <w:rPr>
      <w:sz w:val="20"/>
    </w:rPr>
  </w:style>
  <w:style w:type="character" w:customStyle="1" w:styleId="CommentTextChar">
    <w:name w:val="Comment Text Char"/>
    <w:basedOn w:val="DefaultParagraphFont"/>
    <w:link w:val="CommentText"/>
    <w:rsid w:val="00121DF9"/>
    <w:rPr>
      <w:rFonts w:ascii="Helvetica" w:hAnsi="Helvetica"/>
      <w:lang w:val="en-CA"/>
    </w:rPr>
  </w:style>
  <w:style w:type="paragraph" w:styleId="CommentSubject">
    <w:name w:val="annotation subject"/>
    <w:basedOn w:val="CommentText"/>
    <w:next w:val="CommentText"/>
    <w:link w:val="CommentSubjectChar"/>
    <w:rsid w:val="00121DF9"/>
    <w:rPr>
      <w:b/>
      <w:bCs/>
    </w:rPr>
  </w:style>
  <w:style w:type="character" w:customStyle="1" w:styleId="CommentSubjectChar">
    <w:name w:val="Comment Subject Char"/>
    <w:basedOn w:val="CommentTextChar"/>
    <w:link w:val="CommentSubject"/>
    <w:rsid w:val="00121DF9"/>
    <w:rPr>
      <w:rFonts w:ascii="Helvetica" w:hAnsi="Helvetica"/>
      <w:b/>
      <w:bCs/>
      <w:lang w:val="en-CA"/>
    </w:rPr>
  </w:style>
  <w:style w:type="paragraph" w:styleId="Revision">
    <w:name w:val="Revision"/>
    <w:hidden/>
    <w:uiPriority w:val="99"/>
    <w:semiHidden/>
    <w:rsid w:val="001E2E88"/>
    <w:rPr>
      <w:rFonts w:ascii="Helvetica" w:hAnsi="Helvetica"/>
      <w:sz w:val="24"/>
      <w:lang w:val="en-CA"/>
    </w:rPr>
  </w:style>
  <w:style w:type="character" w:styleId="PlaceholderText">
    <w:name w:val="Placeholder Text"/>
    <w:basedOn w:val="DefaultParagraphFont"/>
    <w:uiPriority w:val="99"/>
    <w:semiHidden/>
    <w:rsid w:val="00514AA2"/>
    <w:rPr>
      <w:color w:val="808080"/>
    </w:rPr>
  </w:style>
  <w:style w:type="paragraph" w:styleId="ListParagraph">
    <w:name w:val="List Paragraph"/>
    <w:basedOn w:val="Normal"/>
    <w:uiPriority w:val="34"/>
    <w:qFormat/>
    <w:rsid w:val="0027622D"/>
    <w:pPr>
      <w:ind w:left="720"/>
      <w:contextualSpacing/>
    </w:pPr>
  </w:style>
  <w:style w:type="paragraph" w:styleId="PlainText">
    <w:name w:val="Plain Text"/>
    <w:basedOn w:val="Normal"/>
    <w:link w:val="PlainTextChar"/>
    <w:rsid w:val="00013487"/>
    <w:rPr>
      <w:rFonts w:ascii="Courier" w:eastAsia="Times" w:hAnsi="Courier"/>
      <w:lang w:val="en-US"/>
    </w:rPr>
  </w:style>
  <w:style w:type="character" w:customStyle="1" w:styleId="PlainTextChar">
    <w:name w:val="Plain Text Char"/>
    <w:basedOn w:val="DefaultParagraphFont"/>
    <w:link w:val="PlainText"/>
    <w:rsid w:val="00013487"/>
    <w:rPr>
      <w:rFonts w:ascii="Courier" w:eastAsia="Times" w:hAnsi="Courier"/>
      <w:sz w:val="24"/>
    </w:rPr>
  </w:style>
  <w:style w:type="paragraph" w:styleId="BodyText2">
    <w:name w:val="Body Text 2"/>
    <w:basedOn w:val="Normal"/>
    <w:link w:val="BodyText2Char"/>
    <w:rsid w:val="001A18A0"/>
    <w:pPr>
      <w:tabs>
        <w:tab w:val="left" w:pos="360"/>
      </w:tabs>
      <w:ind w:right="-80"/>
    </w:pPr>
    <w:rPr>
      <w:sz w:val="20"/>
      <w:lang w:val="en-US"/>
    </w:rPr>
  </w:style>
  <w:style w:type="character" w:customStyle="1" w:styleId="BodyText2Char">
    <w:name w:val="Body Text 2 Char"/>
    <w:basedOn w:val="DefaultParagraphFont"/>
    <w:link w:val="BodyText2"/>
    <w:rsid w:val="001A18A0"/>
    <w:rPr>
      <w:rFonts w:ascii="Helvetica" w:hAnsi="Helvetica"/>
    </w:rPr>
  </w:style>
  <w:style w:type="paragraph" w:styleId="BodyTextIndent">
    <w:name w:val="Body Text Indent"/>
    <w:basedOn w:val="Normal"/>
    <w:link w:val="BodyTextIndentChar"/>
    <w:rsid w:val="001A18A0"/>
    <w:pPr>
      <w:spacing w:after="120"/>
      <w:ind w:left="360"/>
    </w:pPr>
    <w:rPr>
      <w:lang w:val="en-US"/>
    </w:rPr>
  </w:style>
  <w:style w:type="character" w:customStyle="1" w:styleId="BodyTextIndentChar">
    <w:name w:val="Body Text Indent Char"/>
    <w:basedOn w:val="DefaultParagraphFont"/>
    <w:link w:val="BodyTextIndent"/>
    <w:rsid w:val="001A18A0"/>
    <w:rPr>
      <w:rFonts w:ascii="Helvetica" w:hAnsi="Helvetica"/>
      <w:sz w:val="24"/>
    </w:rPr>
  </w:style>
  <w:style w:type="paragraph" w:styleId="BodyText3">
    <w:name w:val="Body Text 3"/>
    <w:basedOn w:val="Normal"/>
    <w:link w:val="BodyText3Char"/>
    <w:rsid w:val="001A18A0"/>
    <w:pPr>
      <w:spacing w:after="120"/>
    </w:pPr>
    <w:rPr>
      <w:sz w:val="16"/>
      <w:szCs w:val="16"/>
      <w:lang w:val="en-US"/>
    </w:rPr>
  </w:style>
  <w:style w:type="character" w:customStyle="1" w:styleId="BodyText3Char">
    <w:name w:val="Body Text 3 Char"/>
    <w:basedOn w:val="DefaultParagraphFont"/>
    <w:link w:val="BodyText3"/>
    <w:rsid w:val="001A18A0"/>
    <w:rPr>
      <w:rFonts w:ascii="Helvetica" w:hAnsi="Helvetica"/>
      <w:sz w:val="16"/>
      <w:szCs w:val="16"/>
    </w:rPr>
  </w:style>
  <w:style w:type="paragraph" w:styleId="BlockText">
    <w:name w:val="Block Text"/>
    <w:basedOn w:val="Normal"/>
    <w:rsid w:val="001A18A0"/>
    <w:pPr>
      <w:tabs>
        <w:tab w:val="left" w:pos="720"/>
      </w:tabs>
      <w:spacing w:before="60"/>
      <w:ind w:left="620" w:right="1080" w:hanging="530"/>
    </w:pPr>
    <w:rPr>
      <w:sz w:val="20"/>
      <w:lang w:val="en-US"/>
    </w:rPr>
  </w:style>
  <w:style w:type="paragraph" w:styleId="BodyText">
    <w:name w:val="Body Text"/>
    <w:basedOn w:val="Normal"/>
    <w:link w:val="BodyTextChar"/>
    <w:rsid w:val="00D9456B"/>
    <w:pPr>
      <w:spacing w:after="120"/>
    </w:pPr>
  </w:style>
  <w:style w:type="character" w:customStyle="1" w:styleId="BodyTextChar">
    <w:name w:val="Body Text Char"/>
    <w:basedOn w:val="DefaultParagraphFont"/>
    <w:link w:val="BodyText"/>
    <w:rsid w:val="00D9456B"/>
    <w:rPr>
      <w:rFonts w:ascii="Helvetica" w:hAnsi="Helvetica"/>
      <w:sz w:val="24"/>
      <w:lang w:val="en-CA"/>
    </w:rPr>
  </w:style>
  <w:style w:type="paragraph" w:styleId="BodyTextIndent2">
    <w:name w:val="Body Text Indent 2"/>
    <w:basedOn w:val="Normal"/>
    <w:link w:val="BodyTextIndent2Char"/>
    <w:rsid w:val="00D9456B"/>
    <w:pPr>
      <w:spacing w:after="120" w:line="480" w:lineRule="auto"/>
      <w:ind w:left="360"/>
    </w:pPr>
    <w:rPr>
      <w:lang w:val="en-US"/>
    </w:rPr>
  </w:style>
  <w:style w:type="character" w:customStyle="1" w:styleId="BodyTextIndent2Char">
    <w:name w:val="Body Text Indent 2 Char"/>
    <w:basedOn w:val="DefaultParagraphFont"/>
    <w:link w:val="BodyTextIndent2"/>
    <w:rsid w:val="00D9456B"/>
    <w:rPr>
      <w:rFonts w:ascii="Helvetica" w:hAnsi="Helvetica"/>
      <w:sz w:val="24"/>
    </w:rPr>
  </w:style>
  <w:style w:type="paragraph" w:styleId="BodyTextIndent3">
    <w:name w:val="Body Text Indent 3"/>
    <w:basedOn w:val="Normal"/>
    <w:link w:val="BodyTextIndent3Char"/>
    <w:rsid w:val="00F35794"/>
    <w:pPr>
      <w:spacing w:after="120"/>
      <w:ind w:left="360"/>
    </w:pPr>
    <w:rPr>
      <w:sz w:val="16"/>
      <w:szCs w:val="16"/>
      <w:lang w:val="en-US"/>
    </w:rPr>
  </w:style>
  <w:style w:type="character" w:customStyle="1" w:styleId="BodyTextIndent3Char">
    <w:name w:val="Body Text Indent 3 Char"/>
    <w:basedOn w:val="DefaultParagraphFont"/>
    <w:link w:val="BodyTextIndent3"/>
    <w:rsid w:val="00F35794"/>
    <w:rPr>
      <w:rFonts w:ascii="Helvetica" w:hAnsi="Helvetic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3179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20073442CCB64E20B2450B578603F514"/>
        <w:category>
          <w:name w:val="General"/>
          <w:gallery w:val="placeholder"/>
        </w:category>
        <w:types>
          <w:type w:val="bbPlcHdr"/>
        </w:types>
        <w:behaviors>
          <w:behavior w:val="content"/>
        </w:behaviors>
        <w:guid w:val="{7A3F1ABB-9162-4850-AF10-0144B10FF731}"/>
      </w:docPartPr>
      <w:docPartBody>
        <w:p w:rsidR="00ED07DC" w:rsidRDefault="00ED07DC">
          <w:pPr>
            <w:pStyle w:val="20073442CCB64E20B2450B578603F514"/>
          </w:pPr>
          <w:r w:rsidRPr="001D13AD">
            <w:rPr>
              <w:rStyle w:val="PlaceholderText"/>
              <w:rFonts w:ascii="Arial" w:hAnsi="Arial" w:cs="Arial"/>
              <w:sz w:val="18"/>
              <w:szCs w:val="18"/>
            </w:rPr>
            <w:t>Click here to enter a date.</w:t>
          </w:r>
        </w:p>
      </w:docPartBody>
    </w:docPart>
    <w:docPart>
      <w:docPartPr>
        <w:name w:val="D7BF72FC068949F2B6F1EDCCDE75D8DB"/>
        <w:category>
          <w:name w:val="General"/>
          <w:gallery w:val="placeholder"/>
        </w:category>
        <w:types>
          <w:type w:val="bbPlcHdr"/>
        </w:types>
        <w:behaviors>
          <w:behavior w:val="content"/>
        </w:behaviors>
        <w:guid w:val="{623FFAAE-2D60-42F9-B466-7F9A241DC7B3}"/>
      </w:docPartPr>
      <w:docPartBody>
        <w:p w:rsidR="00ED07DC" w:rsidRDefault="00ED07DC">
          <w:pPr>
            <w:pStyle w:val="D7BF72FC068949F2B6F1EDCCDE75D8DB"/>
          </w:pPr>
          <w:r w:rsidRPr="001D13AD">
            <w:rPr>
              <w:rStyle w:val="PlaceholderText"/>
              <w:rFonts w:ascii="Arial" w:hAnsi="Arial" w:cs="Arial"/>
              <w:sz w:val="18"/>
              <w:szCs w:val="18"/>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20002A87" w:usb1="80000000" w:usb2="00000008"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Yu Gothic UI"/>
    <w:panose1 w:val="02020609040205080304"/>
    <w:charset w:val="80"/>
    <w:family w:val="modern"/>
    <w:pitch w:val="fixed"/>
    <w:sig w:usb0="E00002FF" w:usb1="6AC7FDFB" w:usb2="00000012" w:usb3="00000000" w:csb0="0002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07DC"/>
    <w:rsid w:val="0050060F"/>
    <w:rsid w:val="00A63382"/>
    <w:rsid w:val="00C049B9"/>
    <w:rsid w:val="00ED07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63382"/>
    <w:rPr>
      <w:color w:val="808080"/>
    </w:rPr>
  </w:style>
  <w:style w:type="paragraph" w:customStyle="1" w:styleId="DB183C09C7D74812ACA4346457DF605C">
    <w:name w:val="DB183C09C7D74812ACA4346457DF605C"/>
  </w:style>
  <w:style w:type="paragraph" w:customStyle="1" w:styleId="17F7EC3C38EE46759C766CB4C743C699">
    <w:name w:val="17F7EC3C38EE46759C766CB4C743C699"/>
  </w:style>
  <w:style w:type="paragraph" w:customStyle="1" w:styleId="DCF3B2E441EB40F3A04A3264B74D98FE">
    <w:name w:val="DCF3B2E441EB40F3A04A3264B74D98FE"/>
  </w:style>
  <w:style w:type="paragraph" w:customStyle="1" w:styleId="FF53302033AB40D79A8E81C75CFAC7D6">
    <w:name w:val="FF53302033AB40D79A8E81C75CFAC7D6"/>
  </w:style>
  <w:style w:type="paragraph" w:customStyle="1" w:styleId="684565914AE846F4B90B242D42046C8C">
    <w:name w:val="684565914AE846F4B90B242D42046C8C"/>
  </w:style>
  <w:style w:type="paragraph" w:customStyle="1" w:styleId="20073442CCB64E20B2450B578603F514">
    <w:name w:val="20073442CCB64E20B2450B578603F514"/>
  </w:style>
  <w:style w:type="paragraph" w:customStyle="1" w:styleId="3C6109EC86F444108F911A5B135B2890">
    <w:name w:val="3C6109EC86F444108F911A5B135B2890"/>
  </w:style>
  <w:style w:type="paragraph" w:customStyle="1" w:styleId="A511E2371BCD4374877FC6B415AE3AF8">
    <w:name w:val="A511E2371BCD4374877FC6B415AE3AF8"/>
  </w:style>
  <w:style w:type="paragraph" w:customStyle="1" w:styleId="D7BF72FC068949F2B6F1EDCCDE75D8DB">
    <w:name w:val="D7BF72FC068949F2B6F1EDCCDE75D8DB"/>
  </w:style>
  <w:style w:type="paragraph" w:customStyle="1" w:styleId="3C3A5BB4F83347FB9CC45BB17F30B446">
    <w:name w:val="3C3A5BB4F83347FB9CC45BB17F30B446"/>
  </w:style>
  <w:style w:type="paragraph" w:customStyle="1" w:styleId="B8D12A783C80420798E5D7CE948F930E">
    <w:name w:val="B8D12A783C80420798E5D7CE948F930E"/>
    <w:rsid w:val="00A633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CD8BD4-4377-4A83-807D-4C548CED20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2083</Words>
  <Characters>13000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CUPE JD Form - Part 1</vt:lpstr>
    </vt:vector>
  </TitlesOfParts>
  <Company>Human Resources - SFU</Company>
  <LinksUpToDate>false</LinksUpToDate>
  <CharactersWithSpaces>15053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CUPE JD Form - Part 1</dc:title>
  <dc:subject>Job Description Form</dc:subject>
  <dc:creator>Adelyn Foong</dc:creator>
  <cp:lastModifiedBy>Crystal Tam</cp:lastModifiedBy>
  <cp:revision>2</cp:revision>
  <cp:lastPrinted>2014-06-09T22:56:00Z</cp:lastPrinted>
  <dcterms:created xsi:type="dcterms:W3CDTF">2021-08-04T19:37:00Z</dcterms:created>
  <dcterms:modified xsi:type="dcterms:W3CDTF">2021-08-04T19:37:00Z</dcterms:modified>
</cp:coreProperties>
</file>